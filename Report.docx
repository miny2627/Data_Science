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76169094"/>
        <w:docPartObj>
          <w:docPartGallery w:val="Cover Pages"/>
          <w:docPartUnique/>
        </w:docPartObj>
      </w:sdtPr>
      <w:sdtEndPr>
        <w:rPr>
          <w:rFonts w:ascii="함초롬돋움" w:eastAsia="함초롬돋움" w:hAnsi="함초롬돋움" w:cs="함초롬돋움"/>
        </w:rPr>
      </w:sdtEndPr>
      <w:sdtContent>
        <w:p w14:paraId="6C70C579" w14:textId="3F85573A" w:rsidR="00311EEE" w:rsidRDefault="00311EE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F57065A" wp14:editId="389B7C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C8F5D8F" id="그룹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" path="m,l7312660,r,1129665l3619500,733425,,1091565,,xe" fillcolor="#99cb38 [3204]" stroked="f" strokeweight="1pt"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9135CC" wp14:editId="79702EA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7484745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텍스트 상자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4AA38A" w14:textId="77777777" w:rsidR="00311EEE" w:rsidRPr="00AE457B" w:rsidRDefault="00AE457B">
                                <w:pPr>
                                  <w:pStyle w:val="afa"/>
                                  <w:jc w:val="right"/>
                                  <w:rPr>
                                    <w:rFonts w:ascii="함초롬돋움" w:eastAsia="함초롬돋움" w:hAnsi="함초롬돋움" w:cs="함초롬돋움"/>
                                    <w:b/>
                                    <w:color w:val="99CB38" w:themeColor="accent1"/>
                                    <w:sz w:val="28"/>
                                    <w:szCs w:val="28"/>
                                  </w:rPr>
                                </w:pPr>
                                <w:r w:rsidRPr="00AE457B">
                                  <w:rPr>
                                    <w:rFonts w:ascii="함초롬돋움" w:eastAsia="함초롬돋움" w:hAnsi="함초롬돋움" w:cs="함초롬돋움" w:hint="eastAsia"/>
                                    <w:b/>
                                    <w:color w:val="99CB38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D</w:t>
                                </w:r>
                                <w:r w:rsidRPr="00AE457B">
                                  <w:rPr>
                                    <w:rFonts w:ascii="함초롬돋움" w:eastAsia="함초롬돋움" w:hAnsi="함초롬돋움" w:cs="함초롬돋움"/>
                                    <w:b/>
                                    <w:color w:val="99CB38" w:themeColor="accent1"/>
                                    <w:sz w:val="28"/>
                                    <w:szCs w:val="28"/>
                                    <w:lang w:val="ko-KR"/>
                                  </w:rPr>
                                  <w:t>ata</w:t>
                                </w:r>
                              </w:p>
                              <w:sdt>
                                <w:sdtPr>
                                  <w:rPr>
                                    <w:rFonts w:ascii="함초롬돋움" w:eastAsia="함초롬돋움" w:hAnsi="함초롬돋움" w:cs="함초롬돋움"/>
                                    <w:b/>
                                    <w:color w:val="595959" w:themeColor="text1" w:themeTint="A6"/>
                                  </w:rPr>
                                  <w:alias w:val="요약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270D66D" w14:textId="77777777" w:rsidR="00311EEE" w:rsidRDefault="00446A6C">
                                    <w:pPr>
                                      <w:pStyle w:val="afa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 w:rsidRPr="00446A6C">
                                      <w:rPr>
                                        <w:rFonts w:ascii="함초롬돋움" w:eastAsia="함초롬돋움" w:hAnsi="함초롬돋움" w:cs="함초롬돋움" w:hint="eastAsia"/>
                                        <w:b/>
                                        <w:color w:val="595959" w:themeColor="text1" w:themeTint="A6"/>
                                      </w:rPr>
                                      <w:t>O</w:t>
                                    </w:r>
                                    <w:r w:rsidRPr="00446A6C">
                                      <w:rPr>
                                        <w:rFonts w:ascii="함초롬돋움" w:eastAsia="함초롬돋움" w:hAnsi="함초롬돋움" w:cs="함초롬돋움"/>
                                        <w:b/>
                                        <w:color w:val="595959" w:themeColor="text1" w:themeTint="A6"/>
                                      </w:rPr>
                                      <w:t>ccupancy Detection Dataset</w:t>
                                    </w:r>
                                    <w:r w:rsidRPr="00446A6C">
                                      <w:rPr>
                                        <w:rFonts w:ascii="함초롬돋움" w:eastAsia="함초롬돋움" w:hAnsi="함초롬돋움" w:cs="함초롬돋움"/>
                                        <w:b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4C9135CC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" filled="f" stroked="f" strokeweight=".5pt">
                    <v:textbox style="mso-fit-shape-to-text:t" inset="126pt,0,54pt,0">
                      <w:txbxContent>
                        <w:p w14:paraId="584AA38A" w14:textId="77777777" w:rsidR="00311EEE" w:rsidRPr="00AE457B" w:rsidRDefault="00AE457B">
                          <w:pPr>
                            <w:pStyle w:val="afa"/>
                            <w:jc w:val="right"/>
                            <w:rPr>
                              <w:rFonts w:ascii="함초롬돋움" w:eastAsia="함초롬돋움" w:hAnsi="함초롬돋움" w:cs="함초롬돋움"/>
                              <w:b/>
                              <w:color w:val="99CB38" w:themeColor="accent1"/>
                              <w:sz w:val="28"/>
                              <w:szCs w:val="28"/>
                            </w:rPr>
                          </w:pPr>
                          <w:r w:rsidRPr="00AE457B">
                            <w:rPr>
                              <w:rFonts w:ascii="함초롬돋움" w:eastAsia="함초롬돋움" w:hAnsi="함초롬돋움" w:cs="함초롬돋움" w:hint="eastAsia"/>
                              <w:b/>
                              <w:color w:val="99CB38" w:themeColor="accent1"/>
                              <w:sz w:val="28"/>
                              <w:szCs w:val="28"/>
                              <w:lang w:val="ko-KR"/>
                            </w:rPr>
                            <w:t>D</w:t>
                          </w:r>
                          <w:r w:rsidRPr="00AE457B">
                            <w:rPr>
                              <w:rFonts w:ascii="함초롬돋움" w:eastAsia="함초롬돋움" w:hAnsi="함초롬돋움" w:cs="함초롬돋움"/>
                              <w:b/>
                              <w:color w:val="99CB38" w:themeColor="accent1"/>
                              <w:sz w:val="28"/>
                              <w:szCs w:val="28"/>
                              <w:lang w:val="ko-KR"/>
                            </w:rPr>
                            <w:t>ata</w:t>
                          </w:r>
                        </w:p>
                        <w:sdt>
                          <w:sdtPr>
                            <w:rPr>
                              <w:rFonts w:ascii="함초롬돋움" w:eastAsia="함초롬돋움" w:hAnsi="함초롬돋움" w:cs="함초롬돋움"/>
                              <w:b/>
                              <w:color w:val="595959" w:themeColor="text1" w:themeTint="A6"/>
                            </w:rPr>
                            <w:alias w:val="요약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270D66D" w14:textId="77777777" w:rsidR="00311EEE" w:rsidRDefault="00446A6C">
                              <w:pPr>
                                <w:pStyle w:val="afa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 w:rsidRPr="00446A6C">
                                <w:rPr>
                                  <w:rFonts w:ascii="함초롬돋움" w:eastAsia="함초롬돋움" w:hAnsi="함초롬돋움" w:cs="함초롬돋움" w:hint="eastAsia"/>
                                  <w:b/>
                                  <w:color w:val="595959" w:themeColor="text1" w:themeTint="A6"/>
                                </w:rPr>
                                <w:t>O</w:t>
                              </w:r>
                              <w:r w:rsidRPr="00446A6C">
                                <w:rPr>
                                  <w:rFonts w:ascii="함초롬돋움" w:eastAsia="함초롬돋움" w:hAnsi="함초롬돋움" w:cs="함초롬돋움"/>
                                  <w:b/>
                                  <w:color w:val="595959" w:themeColor="text1" w:themeTint="A6"/>
                                </w:rPr>
                                <w:t>ccupancy Detection Dataset</w:t>
                              </w:r>
                              <w:r w:rsidRPr="00446A6C">
                                <w:rPr>
                                  <w:rFonts w:ascii="함초롬돋움" w:eastAsia="함초롬돋움" w:hAnsi="함초롬돋움" w:cs="함초롬돋움"/>
                                  <w:b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6FDE49" wp14:editId="06AF7A1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6CB27" w14:textId="77777777" w:rsidR="00311EEE" w:rsidRPr="00311EEE" w:rsidRDefault="00553E54">
                                <w:pPr>
                                  <w:jc w:val="right"/>
                                  <w:rPr>
                                    <w:rFonts w:ascii="함초롬돋움" w:eastAsia="함초롬돋움" w:hAnsi="함초롬돋움" w:cs="함초롬돋움"/>
                                    <w:color w:val="99CB38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함초롬돋움" w:eastAsia="함초롬돋움" w:hAnsi="함초롬돋움" w:cs="함초롬돋움"/>
                                      <w:caps/>
                                      <w:color w:val="99CB38" w:themeColor="accent1"/>
                                      <w:sz w:val="64"/>
                                      <w:szCs w:val="64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11EEE" w:rsidRPr="00311EEE">
                                      <w:rPr>
                                        <w:rFonts w:ascii="함초롬돋움" w:eastAsia="함초롬돋움" w:hAnsi="함초롬돋움" w:cs="함초롬돋움" w:hint="eastAsia"/>
                                        <w:caps/>
                                        <w:color w:val="99CB38" w:themeColor="accent1"/>
                                        <w:sz w:val="64"/>
                                        <w:szCs w:val="64"/>
                                      </w:rPr>
                                      <w:t>사람의 존재에 따른 사무실의 환경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함초롬돋움" w:eastAsia="함초롬돋움" w:hAnsi="함초롬돋움" w:cs="함초롬돋움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1C8E14" w14:textId="77777777" w:rsidR="00311EEE" w:rsidRPr="00311EEE" w:rsidRDefault="00311EEE">
                                    <w:pPr>
                                      <w:jc w:val="right"/>
                                      <w:rPr>
                                        <w:rFonts w:ascii="함초롬돋움" w:eastAsia="함초롬돋움" w:hAnsi="함초롬돋움" w:cs="함초롬돋움"/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311EEE">
                                      <w:rPr>
                                        <w:rFonts w:ascii="함초롬돋움" w:eastAsia="함초롬돋움" w:hAnsi="함초롬돋움" w:cs="함초롬돋움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건강한 사무실 공간을 위한 데이터 분석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86FDE49" id="텍스트 상자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" filled="f" stroked="f" strokeweight=".5pt">
                    <v:textbox inset="126pt,0,54pt,0">
                      <w:txbxContent>
                        <w:p w14:paraId="6A36CB27" w14:textId="77777777" w:rsidR="00311EEE" w:rsidRPr="00311EEE" w:rsidRDefault="00553E54">
                          <w:pPr>
                            <w:jc w:val="right"/>
                            <w:rPr>
                              <w:rFonts w:ascii="함초롬돋움" w:eastAsia="함초롬돋움" w:hAnsi="함초롬돋움" w:cs="함초롬돋움"/>
                              <w:color w:val="99CB38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함초롬돋움" w:eastAsia="함초롬돋움" w:hAnsi="함초롬돋움" w:cs="함초롬돋움"/>
                                <w:caps/>
                                <w:color w:val="99CB38" w:themeColor="accent1"/>
                                <w:sz w:val="64"/>
                                <w:szCs w:val="64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11EEE" w:rsidRPr="00311EEE">
                                <w:rPr>
                                  <w:rFonts w:ascii="함초롬돋움" w:eastAsia="함초롬돋움" w:hAnsi="함초롬돋움" w:cs="함초롬돋움" w:hint="eastAsia"/>
                                  <w:caps/>
                                  <w:color w:val="99CB38" w:themeColor="accent1"/>
                                  <w:sz w:val="64"/>
                                  <w:szCs w:val="64"/>
                                </w:rPr>
                                <w:t>사람의 존재에 따른 사무실의 환경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함초롬돋움" w:eastAsia="함초롬돋움" w:hAnsi="함초롬돋움" w:cs="함초롬돋움"/>
                              <w:color w:val="404040" w:themeColor="text1" w:themeTint="BF"/>
                              <w:sz w:val="36"/>
                              <w:szCs w:val="36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31C8E14" w14:textId="77777777" w:rsidR="00311EEE" w:rsidRPr="00311EEE" w:rsidRDefault="00311EEE">
                              <w:pPr>
                                <w:jc w:val="right"/>
                                <w:rPr>
                                  <w:rFonts w:ascii="함초롬돋움" w:eastAsia="함초롬돋움" w:hAnsi="함초롬돋움" w:cs="함초롬돋움"/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311EEE">
                                <w:rPr>
                                  <w:rFonts w:ascii="함초롬돋움" w:eastAsia="함초롬돋움" w:hAnsi="함초롬돋움" w:cs="함초롬돋움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건강한 사무실 공간을 위한 데이터 분석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54A0E1" w14:textId="77777777" w:rsidR="00311EEE" w:rsidRDefault="00311EEE">
          <w:pPr>
            <w:rPr>
              <w:rFonts w:ascii="함초롬돋움" w:eastAsia="함초롬돋움" w:hAnsi="함초롬돋움" w:cs="함초롬돋움"/>
              <w:caps/>
              <w:color w:val="99CB38" w:themeColor="accent1"/>
              <w:spacing w:val="10"/>
              <w:sz w:val="52"/>
              <w:szCs w:val="52"/>
            </w:rPr>
          </w:pPr>
          <w:r>
            <w:rPr>
              <w:rFonts w:ascii="함초롬돋움" w:eastAsia="함초롬돋움" w:hAnsi="함초롬돋움" w:cs="함초롬돋움"/>
            </w:rPr>
            <w:br w:type="page"/>
          </w:r>
        </w:p>
      </w:sdtContent>
    </w:sdt>
    <w:p w14:paraId="72AC9D32" w14:textId="77777777" w:rsidR="004E1AED" w:rsidRPr="00642E7E" w:rsidRDefault="00642E7E" w:rsidP="00CB2C36">
      <w:pPr>
        <w:pStyle w:val="a4"/>
        <w:rPr>
          <w:rFonts w:ascii="함초롬돋움" w:eastAsia="함초롬돋움" w:hAnsi="함초롬돋움" w:cs="함초롬돋움"/>
        </w:rPr>
      </w:pPr>
      <w:r w:rsidRPr="00642E7E">
        <w:rPr>
          <w:rFonts w:ascii="함초롬돋움" w:eastAsia="함초롬돋움" w:hAnsi="함초롬돋움" w:cs="함초롬돋움" w:hint="eastAsia"/>
        </w:rPr>
        <w:lastRenderedPageBreak/>
        <w:t>사람의</w:t>
      </w:r>
      <w:r w:rsidRPr="00642E7E">
        <w:rPr>
          <w:rFonts w:ascii="함초롬돋움" w:eastAsia="함초롬돋움" w:hAnsi="함초롬돋움" w:cs="함초롬돋움"/>
        </w:rPr>
        <w:t xml:space="preserve"> </w:t>
      </w:r>
      <w:r w:rsidRPr="00642E7E">
        <w:rPr>
          <w:rFonts w:ascii="함초롬돋움" w:eastAsia="함초롬돋움" w:hAnsi="함초롬돋움" w:cs="함초롬돋움" w:hint="eastAsia"/>
        </w:rPr>
        <w:t>존재에</w:t>
      </w:r>
      <w:r w:rsidRPr="00642E7E">
        <w:rPr>
          <w:rFonts w:ascii="함초롬돋움" w:eastAsia="함초롬돋움" w:hAnsi="함초롬돋움" w:cs="함초롬돋움"/>
        </w:rPr>
        <w:t xml:space="preserve"> </w:t>
      </w:r>
      <w:r w:rsidRPr="00642E7E">
        <w:rPr>
          <w:rFonts w:ascii="함초롬돋움" w:eastAsia="함초롬돋움" w:hAnsi="함초롬돋움" w:cs="함초롬돋움" w:hint="eastAsia"/>
        </w:rPr>
        <w:t>따</w:t>
      </w:r>
      <w:r>
        <w:rPr>
          <w:rFonts w:ascii="함초롬돋움" w:eastAsia="함초롬돋움" w:hAnsi="함초롬돋움" w:cs="함초롬돋움" w:hint="eastAsia"/>
        </w:rPr>
        <w:t xml:space="preserve">른 </w:t>
      </w:r>
      <w:r w:rsidRPr="00642E7E">
        <w:rPr>
          <w:rFonts w:ascii="함초롬돋움" w:eastAsia="함초롬돋움" w:hAnsi="함초롬돋움" w:cs="함초롬돋움" w:hint="eastAsia"/>
        </w:rPr>
        <w:t>사무실의</w:t>
      </w:r>
      <w:r w:rsidRPr="00642E7E">
        <w:rPr>
          <w:rFonts w:ascii="함초롬돋움" w:eastAsia="함초롬돋움" w:hAnsi="함초롬돋움" w:cs="함초롬돋움"/>
        </w:rPr>
        <w:t xml:space="preserve"> </w:t>
      </w:r>
      <w:r w:rsidRPr="00642E7E">
        <w:rPr>
          <w:rFonts w:ascii="함초롬돋움" w:eastAsia="함초롬돋움" w:hAnsi="함초롬돋움" w:cs="함초롬돋움" w:hint="eastAsia"/>
        </w:rPr>
        <w:t>환경</w:t>
      </w:r>
    </w:p>
    <w:p w14:paraId="63176F9D" w14:textId="77777777" w:rsidR="00955062" w:rsidRPr="00775601" w:rsidRDefault="00775601" w:rsidP="00A5540F">
      <w:pPr>
        <w:pStyle w:val="2"/>
        <w:rPr>
          <w:rFonts w:ascii="함초롬돋움" w:eastAsia="함초롬돋움" w:hAnsi="함초롬돋움" w:cs="함초롬돋움"/>
          <w:b/>
        </w:rPr>
      </w:pPr>
      <w:r w:rsidRPr="00775601">
        <w:rPr>
          <w:rFonts w:ascii="함초롬돋움" w:eastAsia="함초롬돋움" w:hAnsi="함초롬돋움" w:cs="함초롬돋움"/>
          <w:b/>
        </w:rPr>
        <w:t>건강한 사무실 공간을 위한 데이터 분석</w:t>
      </w:r>
    </w:p>
    <w:p w14:paraId="1521BBF8" w14:textId="77777777" w:rsidR="00955062" w:rsidRDefault="00955062" w:rsidP="00955062">
      <w:pPr>
        <w:jc w:val="center"/>
        <w:rPr>
          <w:rFonts w:ascii="바탕" w:eastAsia="바탕" w:hAnsi="바탕" w:cs="바탕"/>
          <w:i/>
          <w:color w:val="000000"/>
        </w:rPr>
      </w:pPr>
    </w:p>
    <w:p w14:paraId="4A34DC14" w14:textId="77777777" w:rsidR="00955062" w:rsidRDefault="00955062" w:rsidP="00955062">
      <w:pPr>
        <w:jc w:val="center"/>
        <w:rPr>
          <w:rFonts w:ascii="바탕" w:eastAsia="바탕" w:hAnsi="바탕" w:cs="바탕"/>
          <w:i/>
          <w:color w:val="000000"/>
        </w:rPr>
      </w:pPr>
      <w:r>
        <w:rPr>
          <w:noProof/>
        </w:rPr>
        <w:drawing>
          <wp:inline distT="0" distB="0" distL="0" distR="0" wp14:anchorId="14EBFA49" wp14:editId="3BED76E5">
            <wp:extent cx="4848225" cy="2933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D3F0" w14:textId="77777777" w:rsidR="00955062" w:rsidRPr="00D90A95" w:rsidRDefault="00955062" w:rsidP="00955062">
      <w:pPr>
        <w:jc w:val="center"/>
        <w:rPr>
          <w:rFonts w:ascii="바탕" w:eastAsia="바탕" w:hAnsi="바탕" w:cs="바탕"/>
          <w:i/>
          <w:color w:val="000000"/>
        </w:rPr>
      </w:pPr>
    </w:p>
    <w:p w14:paraId="3A2E94E0" w14:textId="77777777" w:rsidR="00955062" w:rsidRPr="00775601" w:rsidRDefault="00955062" w:rsidP="00955062">
      <w:pPr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드라마나 책 등의 묘사에서 가끔 등장하는 표현이 있다. 그것은 바로 “아무도 없는 싸늘한 집” 이라는 묘사이다. 이와 </w:t>
      </w:r>
      <w:r w:rsidR="00CA3B33">
        <w:rPr>
          <w:rFonts w:ascii="함초롬돋움" w:eastAsia="함초롬돋움" w:hAnsi="함초롬돋움" w:cs="함초롬돋움" w:hint="eastAsia"/>
        </w:rPr>
        <w:t>대조적으로</w:t>
      </w:r>
      <w:r w:rsidRPr="00775601">
        <w:rPr>
          <w:rFonts w:ascii="함초롬돋움" w:eastAsia="함초롬돋움" w:hAnsi="함초롬돋움" w:cs="함초롬돋움"/>
        </w:rPr>
        <w:t xml:space="preserve"> 화목한 가족들과 함께하는 집을 묘사</w:t>
      </w:r>
      <w:r w:rsidR="00CA3B33">
        <w:rPr>
          <w:rFonts w:ascii="함초롬돋움" w:eastAsia="함초롬돋움" w:hAnsi="함초롬돋움" w:cs="함초롬돋움" w:hint="eastAsia"/>
        </w:rPr>
        <w:t>하는</w:t>
      </w:r>
      <w:r w:rsidRPr="00775601">
        <w:rPr>
          <w:rFonts w:ascii="함초롬돋움" w:eastAsia="함초롬돋움" w:hAnsi="함초롬돋움" w:cs="함초롬돋움"/>
        </w:rPr>
        <w:t xml:space="preserve"> 경우 따뜻한, </w:t>
      </w:r>
      <w:r w:rsidRPr="00775601">
        <w:rPr>
          <w:rFonts w:ascii="함초롬돋움" w:eastAsia="함초롬돋움" w:hAnsi="함초롬돋움" w:cs="함초롬돋움" w:hint="eastAsia"/>
        </w:rPr>
        <w:t>밝음이라는</w:t>
      </w:r>
      <w:r w:rsidRPr="00775601">
        <w:rPr>
          <w:rFonts w:ascii="함초롬돋움" w:eastAsia="함초롬돋움" w:hAnsi="함초롬돋움" w:cs="함초롬돋움"/>
        </w:rPr>
        <w:t xml:space="preserve"> 단어들로 묘사된다. 이러한 경우를 보며 과학적으로 사람이 있는 경우와 없는 경우 방의 온도나 여러 요소들이 정말로 차이가 나는지에 대해 궁금증이 생기게 되어 이 데이터를 분석하게 되었다.</w:t>
      </w:r>
    </w:p>
    <w:p w14:paraId="2812246D" w14:textId="77777777" w:rsidR="00955062" w:rsidRPr="00775601" w:rsidRDefault="00955062" w:rsidP="00955062">
      <w:pPr>
        <w:rPr>
          <w:rFonts w:ascii="함초롬돋움" w:eastAsia="함초롬돋움" w:hAnsi="함초롬돋움" w:cs="함초롬돋움"/>
        </w:rPr>
      </w:pPr>
    </w:p>
    <w:p w14:paraId="5B0C3546" w14:textId="77777777" w:rsidR="00955062" w:rsidRDefault="00955062" w:rsidP="00955062">
      <w:pPr>
        <w:rPr>
          <w:rFonts w:ascii="바탕" w:eastAsia="바탕" w:hAnsi="바탕" w:cs="바탕"/>
        </w:rPr>
      </w:pPr>
      <w:r w:rsidRPr="00775601">
        <w:rPr>
          <w:rFonts w:ascii="함초롬돋움" w:eastAsia="함초롬돋움" w:hAnsi="함초롬돋움" w:cs="함초롬돋움"/>
        </w:rPr>
        <w:t>사람이 사용하고 있는 방과 사람이 없는 방의 데이터를 비교하여 온도, 습도, 빛의 세기, 이산화탄소의 농도가 얼마나 차이가 나는지를 확인해 보려 한다. 또한 각</w:t>
      </w:r>
      <w:r w:rsidR="00CA3B33">
        <w:rPr>
          <w:rFonts w:ascii="함초롬돋움" w:eastAsia="함초롬돋움" w:hAnsi="함초롬돋움" w:cs="함초롬돋움" w:hint="eastAsia"/>
        </w:rPr>
        <w:t>각의</w:t>
      </w:r>
      <w:r w:rsidRPr="00775601">
        <w:rPr>
          <w:rFonts w:ascii="함초롬돋움" w:eastAsia="함초롬돋움" w:hAnsi="함초롬돋움" w:cs="함초롬돋움"/>
        </w:rPr>
        <w:t xml:space="preserve"> 조건들이 사람이 있는 방일 경우 평균적으로 어느 정도의 수치를 보이는</w:t>
      </w:r>
      <w:r w:rsidRPr="00775601">
        <w:rPr>
          <w:rFonts w:ascii="함초롬돋움" w:eastAsia="함초롬돋움" w:hAnsi="함초롬돋움" w:cs="함초롬돋움" w:hint="eastAsia"/>
        </w:rPr>
        <w:t xml:space="preserve"> </w:t>
      </w:r>
      <w:r w:rsidRPr="00775601">
        <w:rPr>
          <w:rFonts w:ascii="함초롬돋움" w:eastAsia="함초롬돋움" w:hAnsi="함초롬돋움" w:cs="함초롬돋움"/>
        </w:rPr>
        <w:t>지</w:t>
      </w:r>
      <w:r w:rsidR="00021BD6">
        <w:rPr>
          <w:rFonts w:ascii="함초롬돋움" w:eastAsia="함초롬돋움" w:hAnsi="함초롬돋움" w:cs="함초롬돋움" w:hint="eastAsia"/>
        </w:rPr>
        <w:t xml:space="preserve"> </w:t>
      </w:r>
      <w:r w:rsidRPr="00775601">
        <w:rPr>
          <w:rFonts w:ascii="함초롬돋움" w:eastAsia="함초롬돋움" w:hAnsi="함초롬돋움" w:cs="함초롬돋움"/>
        </w:rPr>
        <w:t>분석해 보려 한다.</w:t>
      </w:r>
      <w:r w:rsidRPr="00955062">
        <w:rPr>
          <w:rFonts w:eastAsia="바탕" w:cs="바탕"/>
        </w:rPr>
        <w:t xml:space="preserve"> </w:t>
      </w:r>
      <w:r>
        <w:rPr>
          <w:rFonts w:ascii="바탕" w:eastAsia="바탕" w:hAnsi="바탕" w:cs="바탕"/>
        </w:rPr>
        <w:br w:type="page"/>
      </w:r>
    </w:p>
    <w:p w14:paraId="7E64A9CC" w14:textId="77777777" w:rsidR="00955062" w:rsidRPr="00775601" w:rsidRDefault="00955062" w:rsidP="00955062">
      <w:pPr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lastRenderedPageBreak/>
        <w:t>분석에는 UCI에서 제공하는 ‘Occupancy Detection Data Set’ 데이터를 이용하였다.</w:t>
      </w:r>
    </w:p>
    <w:p w14:paraId="76D30279" w14:textId="77777777" w:rsidR="00955062" w:rsidRPr="00775601" w:rsidRDefault="00955062" w:rsidP="00955062">
      <w:pPr>
        <w:ind w:left="72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>-데이터 출처 : UC Irvine Machine Learning Repository (</w:t>
      </w:r>
      <w:hyperlink r:id="rId15" w:history="1">
        <w:r w:rsidRPr="00775601">
          <w:rPr>
            <w:rStyle w:val="aff0"/>
            <w:rFonts w:ascii="함초롬돋움" w:eastAsia="함초롬돋움" w:hAnsi="함초롬돋움" w:cs="함초롬돋움"/>
          </w:rPr>
          <w:t>https://archive.ics.uci.edu/ml/datasets/Occupancy+Detection+</w:t>
        </w:r>
      </w:hyperlink>
      <w:r w:rsidRPr="00775601">
        <w:rPr>
          <w:rFonts w:ascii="함초롬돋움" w:eastAsia="함초롬돋움" w:hAnsi="함초롬돋움" w:cs="함초롬돋움"/>
        </w:rPr>
        <w:t>)</w:t>
      </w:r>
    </w:p>
    <w:p w14:paraId="1812D678" w14:textId="77777777" w:rsidR="00955062" w:rsidRPr="00775601" w:rsidRDefault="00955062" w:rsidP="00955062">
      <w:pPr>
        <w:ind w:left="72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- 사무실의 온도, 습도, 조명 및 </w:t>
      </w: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 w:rsidRPr="00775601">
        <w:rPr>
          <w:rFonts w:ascii="함초롬돋움" w:eastAsia="함초롬돋움" w:hAnsi="함초롬돋움" w:cs="함초롬돋움"/>
        </w:rPr>
        <w:t xml:space="preserve"> 에서의 이진 분류(실내 점유)에 사용되는 실험 데이터</w:t>
      </w:r>
    </w:p>
    <w:p w14:paraId="25BA6C79" w14:textId="77777777" w:rsidR="00955062" w:rsidRPr="00775601" w:rsidRDefault="00955062" w:rsidP="00955062">
      <w:pPr>
        <w:ind w:left="72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- 2665개의 </w:t>
      </w:r>
      <w:r w:rsidR="00BE7152">
        <w:rPr>
          <w:rFonts w:ascii="함초롬돋움" w:eastAsia="함초롬돋움" w:hAnsi="함초롬돋움" w:cs="함초롬돋움" w:hint="eastAsia"/>
        </w:rPr>
        <w:t>T</w:t>
      </w:r>
      <w:r w:rsidR="00BE7152">
        <w:rPr>
          <w:rFonts w:ascii="함초롬돋움" w:eastAsia="함초롬돋움" w:hAnsi="함초롬돋움" w:cs="함초롬돋움"/>
        </w:rPr>
        <w:t>est</w:t>
      </w:r>
      <w:r w:rsidRPr="00775601">
        <w:rPr>
          <w:rFonts w:ascii="함초롬돋움" w:eastAsia="함초롬돋움" w:hAnsi="함초롬돋움" w:cs="함초롬돋움"/>
        </w:rPr>
        <w:t xml:space="preserve"> 데이터1, 9752개의 </w:t>
      </w:r>
      <w:r w:rsidR="00BE7152">
        <w:rPr>
          <w:rFonts w:ascii="함초롬돋움" w:eastAsia="함초롬돋움" w:hAnsi="함초롬돋움" w:cs="함초롬돋움" w:hint="eastAsia"/>
        </w:rPr>
        <w:t>T</w:t>
      </w:r>
      <w:r w:rsidR="00BE7152">
        <w:rPr>
          <w:rFonts w:ascii="함초롬돋움" w:eastAsia="함초롬돋움" w:hAnsi="함초롬돋움" w:cs="함초롬돋움"/>
        </w:rPr>
        <w:t>est</w:t>
      </w:r>
      <w:r w:rsidRPr="00775601">
        <w:rPr>
          <w:rFonts w:ascii="함초롬돋움" w:eastAsia="함초롬돋움" w:hAnsi="함초롬돋움" w:cs="함초롬돋움"/>
        </w:rPr>
        <w:t xml:space="preserve"> 데이터2, 8143의 </w:t>
      </w:r>
      <w:r w:rsidR="00BE7152">
        <w:rPr>
          <w:rFonts w:ascii="함초롬돋움" w:eastAsia="함초롬돋움" w:hAnsi="함초롬돋움" w:cs="함초롬돋움"/>
        </w:rPr>
        <w:t>T</w:t>
      </w:r>
      <w:r w:rsidRPr="00775601">
        <w:rPr>
          <w:rFonts w:ascii="함초롬돋움" w:eastAsia="함초롬돋움" w:hAnsi="함초롬돋움" w:cs="함초롬돋움"/>
        </w:rPr>
        <w:t>raining 데이터</w:t>
      </w:r>
    </w:p>
    <w:p w14:paraId="7BE01E3E" w14:textId="77777777" w:rsidR="00955062" w:rsidRPr="00775601" w:rsidRDefault="00955062" w:rsidP="00955062">
      <w:pPr>
        <w:ind w:left="720"/>
        <w:rPr>
          <w:rFonts w:ascii="함초롬돋움" w:eastAsia="함초롬돋움" w:hAnsi="함초롬돋움" w:cs="함초롬돋움"/>
        </w:rPr>
      </w:pPr>
    </w:p>
    <w:p w14:paraId="5FF52AE1" w14:textId="77777777" w:rsidR="00955062" w:rsidRPr="00BE7152" w:rsidRDefault="00955062" w:rsidP="00955062">
      <w:pPr>
        <w:rPr>
          <w:rFonts w:ascii="함초롬돋움" w:eastAsia="함초롬돋움" w:hAnsi="함초롬돋움" w:cs="함초롬돋움"/>
          <w:b/>
          <w:sz w:val="24"/>
          <w:szCs w:val="24"/>
        </w:rPr>
      </w:pPr>
      <w:r w:rsidRPr="00BE7152">
        <w:rPr>
          <w:rFonts w:ascii="함초롬돋움" w:eastAsia="함초롬돋움" w:hAnsi="함초롬돋움" w:cs="함초롬돋움"/>
          <w:b/>
          <w:sz w:val="24"/>
          <w:szCs w:val="24"/>
        </w:rPr>
        <w:t>변수의 이름과 설명</w:t>
      </w:r>
    </w:p>
    <w:p w14:paraId="5B7AEB67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Date time </w:t>
      </w:r>
      <w:r w:rsidR="00BE7152">
        <w:rPr>
          <w:rFonts w:ascii="함초롬돋움" w:eastAsia="함초롬돋움" w:hAnsi="함초롬돋움" w:cs="함초롬돋움"/>
        </w:rPr>
        <w:t>Y</w:t>
      </w:r>
      <w:r w:rsidRPr="00775601">
        <w:rPr>
          <w:rFonts w:ascii="함초롬돋움" w:eastAsia="함초롬돋움" w:hAnsi="함초롬돋움" w:cs="함초롬돋움"/>
        </w:rPr>
        <w:t>ear-</w:t>
      </w:r>
      <w:r w:rsidR="00BE7152">
        <w:rPr>
          <w:rFonts w:ascii="함초롬돋움" w:eastAsia="함초롬돋움" w:hAnsi="함초롬돋움" w:cs="함초롬돋움"/>
        </w:rPr>
        <w:t>M</w:t>
      </w:r>
      <w:r w:rsidRPr="00775601">
        <w:rPr>
          <w:rFonts w:ascii="함초롬돋움" w:eastAsia="함초롬돋움" w:hAnsi="함초롬돋움" w:cs="함초롬돋움"/>
        </w:rPr>
        <w:t>onth-</w:t>
      </w:r>
      <w:r w:rsidR="00BE7152">
        <w:rPr>
          <w:rFonts w:ascii="함초롬돋움" w:eastAsia="함초롬돋움" w:hAnsi="함초롬돋움" w:cs="함초롬돋움"/>
        </w:rPr>
        <w:t>D</w:t>
      </w:r>
      <w:r w:rsidRPr="00775601">
        <w:rPr>
          <w:rFonts w:ascii="함초롬돋움" w:eastAsia="함초롬돋움" w:hAnsi="함초롬돋움" w:cs="함초롬돋움"/>
        </w:rPr>
        <w:t xml:space="preserve">ay </w:t>
      </w:r>
      <w:r w:rsidR="00BE7152">
        <w:rPr>
          <w:rFonts w:ascii="함초롬돋움" w:eastAsia="함초롬돋움" w:hAnsi="함초롬돋움" w:cs="함초롬돋움"/>
        </w:rPr>
        <w:t>H</w:t>
      </w:r>
      <w:r w:rsidRPr="00775601">
        <w:rPr>
          <w:rFonts w:ascii="함초롬돋움" w:eastAsia="함초롬돋움" w:hAnsi="함초롬돋움" w:cs="함초롬돋움"/>
        </w:rPr>
        <w:t>our:</w:t>
      </w:r>
      <w:r w:rsidR="00BE7152">
        <w:rPr>
          <w:rFonts w:ascii="함초롬돋움" w:eastAsia="함초롬돋움" w:hAnsi="함초롬돋움" w:cs="함초롬돋움"/>
        </w:rPr>
        <w:t>M</w:t>
      </w:r>
      <w:r w:rsidRPr="00775601">
        <w:rPr>
          <w:rFonts w:ascii="함초롬돋움" w:eastAsia="함초롬돋움" w:hAnsi="함초롬돋움" w:cs="함초롬돋움"/>
        </w:rPr>
        <w:t>inute:</w:t>
      </w:r>
      <w:r w:rsidR="00BE7152">
        <w:rPr>
          <w:rFonts w:ascii="함초롬돋움" w:eastAsia="함초롬돋움" w:hAnsi="함초롬돋움" w:cs="함초롬돋움"/>
        </w:rPr>
        <w:t>S</w:t>
      </w:r>
      <w:r w:rsidRPr="00775601">
        <w:rPr>
          <w:rFonts w:ascii="함초롬돋움" w:eastAsia="함초롬돋움" w:hAnsi="함초롬돋움" w:cs="함초롬돋움"/>
        </w:rPr>
        <w:t xml:space="preserve">econd : 사무실의 상태를 측정한 시간. (년-월-일 시:분:초) </w:t>
      </w:r>
    </w:p>
    <w:p w14:paraId="15A5BD51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Style w:val="ilfuvd"/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Temperature(Celsius) : 측정한 사무실의 온도. Celsius(섭씨)로 나타낸다. 섭씨의 </w:t>
      </w:r>
      <w:r w:rsidRPr="00775601">
        <w:rPr>
          <w:rStyle w:val="ilfuvd"/>
          <w:rFonts w:ascii="함초롬돋움" w:eastAsia="함초롬돋움" w:hAnsi="함초롬돋움" w:cs="함초롬돋움"/>
          <w:color w:val="222222"/>
        </w:rPr>
        <w:t>기호는 °C이며, 1 atm에서의 물의 어는점을 0도, 끓는점을 100도로 정한 온도 체계이다.</w:t>
      </w:r>
    </w:p>
    <w:p w14:paraId="125C7950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Relative Humidity(%) : 측정한 사무실의 상대 습도. 특정한 온도의 대기 중에 포함 되어있는 수증기의 압력을 그 온도의 포화 수증기 압력으로 나눈 것이다. </w:t>
      </w:r>
    </w:p>
    <w:p w14:paraId="00A69DFA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 xml:space="preserve">Light(Lux) : 측정한 사무실이 받는 빛의 세기. Lux(럭스)로 나타낸다. </w:t>
      </w:r>
      <w:r w:rsidRPr="00775601">
        <w:rPr>
          <w:rFonts w:ascii="함초롬돋움" w:eastAsia="함초롬돋움" w:hAnsi="함초롬돋움" w:cs="함초롬돋움" w:hint="eastAsia"/>
        </w:rPr>
        <w:t>L</w:t>
      </w:r>
      <w:r w:rsidRPr="00775601">
        <w:rPr>
          <w:rFonts w:ascii="함초롬돋움" w:eastAsia="함초롬돋움" w:hAnsi="함초롬돋움" w:cs="함초롬돋움"/>
        </w:rPr>
        <w:t>ux의 기호는 lx이며, 빛의 조명도를 나타내는 단위이다.</w:t>
      </w:r>
    </w:p>
    <w:p w14:paraId="13071DDF" w14:textId="77777777" w:rsidR="00955062" w:rsidRPr="00775601" w:rsidRDefault="00553E54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 w:rsidR="002368EF" w:rsidRPr="00775601">
        <w:rPr>
          <w:rFonts w:ascii="함초롬돋움" w:eastAsia="함초롬돋움" w:hAnsi="함초롬돋움" w:cs="함초롬돋움"/>
        </w:rPr>
        <w:t xml:space="preserve"> </w:t>
      </w:r>
      <w:r w:rsidR="00955062" w:rsidRPr="00775601">
        <w:rPr>
          <w:rFonts w:ascii="함초롬돋움" w:eastAsia="함초롬돋움" w:hAnsi="함초롬돋움" w:cs="함초롬돋움"/>
        </w:rPr>
        <w:t>(ppm) : 측정한 사무실의 이산화탄소 농도. ppm으로 나타낸다.</w:t>
      </w:r>
    </w:p>
    <w:p w14:paraId="1311A146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>Humidity Ratio(kg</w:t>
      </w:r>
      <w:r w:rsidR="00BE7152">
        <w:rPr>
          <w:rFonts w:ascii="함초롬돋움" w:eastAsia="함초롬돋움" w:hAnsi="함초롬돋움" w:cs="함초롬돋움"/>
        </w:rPr>
        <w:t xml:space="preserve"> </w:t>
      </w:r>
      <w:r w:rsidRPr="00775601">
        <w:rPr>
          <w:rFonts w:ascii="함초롬돋움" w:eastAsia="함초롬돋움" w:hAnsi="함초롬돋움" w:cs="함초롬돋움"/>
        </w:rPr>
        <w:t xml:space="preserve">water-vapor/kg-air) : 온도 및 상대 습도에 따라 도출된 비율이다. </w:t>
      </w:r>
    </w:p>
    <w:p w14:paraId="2664AE52" w14:textId="77777777" w:rsidR="00955062" w:rsidRPr="00775601" w:rsidRDefault="00955062" w:rsidP="00955062">
      <w:pPr>
        <w:pStyle w:val="aff"/>
        <w:numPr>
          <w:ilvl w:val="0"/>
          <w:numId w:val="19"/>
        </w:numPr>
        <w:ind w:leftChars="0"/>
        <w:rPr>
          <w:rFonts w:ascii="함초롬돋움" w:eastAsia="함초롬돋움" w:hAnsi="함초롬돋움" w:cs="함초롬돋움"/>
        </w:rPr>
      </w:pPr>
      <w:r w:rsidRPr="00775601">
        <w:rPr>
          <w:rFonts w:ascii="함초롬돋움" w:eastAsia="함초롬돋움" w:hAnsi="함초롬돋움" w:cs="함초롬돋움"/>
        </w:rPr>
        <w:t>Occupancy : 0 또는 1로 나타내며, 사람이 사용 중인 경우 1, 사람이 사무실에 없는 경우 0으로 나타낸다.</w:t>
      </w:r>
    </w:p>
    <w:p w14:paraId="7F803E3D" w14:textId="77777777" w:rsidR="00955062" w:rsidRDefault="00955062" w:rsidP="00955062">
      <w:pPr>
        <w:rPr>
          <w:rFonts w:ascii="바탕" w:eastAsia="바탕" w:hAnsi="바탕" w:cs="바탕"/>
        </w:rPr>
      </w:pPr>
      <w:r>
        <w:rPr>
          <w:rFonts w:ascii="바탕" w:eastAsia="바탕" w:hAnsi="바탕" w:cs="바탕"/>
        </w:rPr>
        <w:br w:type="page"/>
      </w:r>
    </w:p>
    <w:p w14:paraId="75E0A66D" w14:textId="77777777" w:rsidR="00955062" w:rsidRPr="00BE7152" w:rsidRDefault="00955062" w:rsidP="00955062">
      <w:pPr>
        <w:rPr>
          <w:rFonts w:ascii="함초롬돋움" w:eastAsia="함초롬돋움" w:hAnsi="함초롬돋움" w:cs="함초롬돋움"/>
          <w:b/>
          <w:noProof/>
          <w:sz w:val="24"/>
          <w:szCs w:val="24"/>
        </w:rPr>
      </w:pPr>
      <w:r w:rsidRPr="00BE7152">
        <w:rPr>
          <w:rFonts w:ascii="함초롬돋움" w:eastAsia="함초롬돋움" w:hAnsi="함초롬돋움" w:cs="함초롬돋움"/>
          <w:b/>
          <w:noProof/>
          <w:sz w:val="24"/>
          <w:szCs w:val="24"/>
        </w:rPr>
        <w:lastRenderedPageBreak/>
        <w:t>사람이 생활하는데 적합한 방과 아닌 방을 나누어보자!</w:t>
      </w:r>
    </w:p>
    <w:p w14:paraId="465D9A5C" w14:textId="77777777" w:rsidR="001415C8" w:rsidRDefault="001415C8" w:rsidP="00955062">
      <w:pPr>
        <w:rPr>
          <w:rFonts w:ascii="함초롬돋움" w:eastAsia="함초롬돋움" w:hAnsi="함초롬돋움" w:cs="함초롬돋움"/>
          <w:noProof/>
        </w:rPr>
      </w:pPr>
      <w:r>
        <w:rPr>
          <w:noProof/>
        </w:rPr>
        <w:drawing>
          <wp:inline distT="0" distB="0" distL="0" distR="0" wp14:anchorId="1FF707C2" wp14:editId="62F16BC6">
            <wp:extent cx="3672840" cy="2392680"/>
            <wp:effectExtent l="0" t="0" r="3810" b="7620"/>
            <wp:docPr id="2" name="차트 2">
              <a:extLst xmlns:a="http://schemas.openxmlformats.org/drawingml/2006/main">
                <a:ext uri="{FF2B5EF4-FFF2-40B4-BE49-F238E27FC236}">
                  <a16:creationId xmlns:a16="http://schemas.microsoft.com/office/drawing/2014/main" id="{79D22FAA-B593-4C0F-A87C-3325A3B4781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0FF79185" w14:textId="77777777" w:rsidR="00955062" w:rsidRPr="00775601" w:rsidRDefault="00955062" w:rsidP="00955062">
      <w:pPr>
        <w:rPr>
          <w:rFonts w:ascii="함초롬돋움" w:eastAsia="함초롬돋움" w:hAnsi="함초롬돋움" w:cs="함초롬돋움"/>
          <w:noProof/>
        </w:rPr>
      </w:pPr>
      <w:r w:rsidRPr="00775601">
        <w:rPr>
          <w:rFonts w:ascii="함초롬돋움" w:eastAsia="함초롬돋움" w:hAnsi="함초롬돋움" w:cs="함초롬돋움"/>
          <w:noProof/>
        </w:rPr>
        <w:t>Training 샘플을 분석하여 Occupancy가 1인 것과 0인것으로 분류 하였다.</w:t>
      </w:r>
    </w:p>
    <w:p w14:paraId="2796437B" w14:textId="77777777" w:rsidR="00955062" w:rsidRPr="00775601" w:rsidRDefault="00955062" w:rsidP="00955062">
      <w:pPr>
        <w:rPr>
          <w:rFonts w:ascii="함초롬돋움" w:eastAsia="함초롬돋움" w:hAnsi="함초롬돋움" w:cs="함초롬돋움"/>
          <w:noProof/>
        </w:rPr>
      </w:pPr>
      <w:r w:rsidRPr="00775601">
        <w:rPr>
          <w:rFonts w:ascii="함초롬돋움" w:eastAsia="함초롬돋움" w:hAnsi="함초롬돋움" w:cs="함초롬돋움"/>
          <w:noProof/>
        </w:rPr>
        <w:t>0일 때 사람이 존재하지 않은 방이며, 1일 때 사람이 있는 방이라 할 수 있다</w:t>
      </w:r>
      <w:r w:rsidRPr="00775601">
        <w:rPr>
          <w:rFonts w:ascii="함초롬돋움" w:eastAsia="함초롬돋움" w:hAnsi="함초롬돋움" w:cs="함초롬돋움" w:hint="eastAsia"/>
          <w:noProof/>
        </w:rPr>
        <w:t>.</w:t>
      </w:r>
    </w:p>
    <w:p w14:paraId="4AA786F2" w14:textId="77777777" w:rsidR="00955062" w:rsidRPr="00895EBA" w:rsidRDefault="00955062" w:rsidP="00955062">
      <w:pPr>
        <w:rPr>
          <w:rFonts w:ascii="바탕" w:eastAsia="바탕" w:hAnsi="바탕" w:cs="바탕"/>
        </w:rPr>
      </w:pPr>
    </w:p>
    <w:p w14:paraId="17F0D3C6" w14:textId="77777777" w:rsidR="00F50491" w:rsidRPr="00BE7152" w:rsidRDefault="00F50491" w:rsidP="00F50491">
      <w:pPr>
        <w:rPr>
          <w:rFonts w:ascii="함초롬돋움" w:eastAsia="함초롬돋움" w:hAnsi="함초롬돋움" w:cs="함초롬돋움"/>
          <w:b/>
          <w:sz w:val="24"/>
          <w:szCs w:val="24"/>
        </w:rPr>
      </w:pPr>
      <w:r w:rsidRPr="00BE7152">
        <w:rPr>
          <w:rFonts w:ascii="함초롬돋움" w:eastAsia="함초롬돋움" w:hAnsi="함초롬돋움" w:cs="함초롬돋움" w:hint="eastAsia"/>
          <w:b/>
          <w:sz w:val="24"/>
          <w:szCs w:val="24"/>
        </w:rPr>
        <w:t>사람의 유무에 따라 사무실의 환경이 바뀔까?</w:t>
      </w:r>
    </w:p>
    <w:p w14:paraId="0CF90EF3" w14:textId="77777777" w:rsidR="00F50491" w:rsidRPr="00F50491" w:rsidRDefault="00F50491" w:rsidP="00F50491">
      <w:pPr>
        <w:rPr>
          <w:rFonts w:ascii="함초롬돋움" w:eastAsia="함초롬돋움" w:hAnsi="함초롬돋움" w:cs="함초롬돋움"/>
        </w:rPr>
      </w:pPr>
      <w:r w:rsidRPr="00F50491">
        <w:rPr>
          <w:rFonts w:ascii="함초롬돋움" w:eastAsia="함초롬돋움" w:hAnsi="함초롬돋움" w:cs="함초롬돋움" w:hint="eastAsia"/>
        </w:rPr>
        <w:t>우선 사람이 있는 방과 없는 방의 환경 조건들이 얼마나 다른</w:t>
      </w:r>
      <w:r w:rsidR="00BE7152">
        <w:rPr>
          <w:rFonts w:ascii="함초롬돋움" w:eastAsia="함초롬돋움" w:hAnsi="함초롬돋움" w:cs="함초롬돋움" w:hint="eastAsia"/>
        </w:rPr>
        <w:t xml:space="preserve"> </w:t>
      </w:r>
      <w:r w:rsidRPr="00F50491">
        <w:rPr>
          <w:rFonts w:ascii="함초롬돋움" w:eastAsia="함초롬돋움" w:hAnsi="함초롬돋움" w:cs="함초롬돋움" w:hint="eastAsia"/>
        </w:rPr>
        <w:t>지를 알아보기 위해 일부 표본 데이터를 골라 분석해 보았다. 사람이 있는 방인 경우 5개</w:t>
      </w:r>
      <w:r w:rsidR="005112AA">
        <w:rPr>
          <w:rFonts w:ascii="함초롬돋움" w:eastAsia="함초롬돋움" w:hAnsi="함초롬돋움" w:cs="함초롬돋움" w:hint="eastAsia"/>
        </w:rPr>
        <w:t>와</w:t>
      </w:r>
      <w:r w:rsidRPr="00F50491">
        <w:rPr>
          <w:rFonts w:ascii="함초롬돋움" w:eastAsia="함초롬돋움" w:hAnsi="함초롬돋움" w:cs="함초롬돋움" w:hint="eastAsia"/>
        </w:rPr>
        <w:t xml:space="preserve"> 사람이 없는 방인 경우 5개의 데이터는 다음과 같다.</w:t>
      </w:r>
    </w:p>
    <w:tbl>
      <w:tblPr>
        <w:tblStyle w:val="a3"/>
        <w:tblW w:w="9616" w:type="dxa"/>
        <w:tblLook w:val="04A0" w:firstRow="1" w:lastRow="0" w:firstColumn="1" w:lastColumn="0" w:noHBand="0" w:noVBand="1"/>
      </w:tblPr>
      <w:tblGrid>
        <w:gridCol w:w="1787"/>
        <w:gridCol w:w="1602"/>
        <w:gridCol w:w="1548"/>
        <w:gridCol w:w="1501"/>
        <w:gridCol w:w="1490"/>
        <w:gridCol w:w="1688"/>
      </w:tblGrid>
      <w:tr w:rsidR="00F50491" w14:paraId="0C52CD2D" w14:textId="77777777" w:rsidTr="00B60973">
        <w:trPr>
          <w:trHeight w:val="401"/>
        </w:trPr>
        <w:tc>
          <w:tcPr>
            <w:tcW w:w="1787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49BF46B6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4A088411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Temperature</w:t>
            </w:r>
          </w:p>
        </w:tc>
        <w:tc>
          <w:tcPr>
            <w:tcW w:w="1548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43BF52BF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Humidity</w:t>
            </w:r>
          </w:p>
        </w:tc>
        <w:tc>
          <w:tcPr>
            <w:tcW w:w="1501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1DD649AC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Light</w:t>
            </w:r>
          </w:p>
        </w:tc>
        <w:tc>
          <w:tcPr>
            <w:tcW w:w="1490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40D50E9F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CO2</w:t>
            </w:r>
          </w:p>
        </w:tc>
        <w:tc>
          <w:tcPr>
            <w:tcW w:w="1688" w:type="dxa"/>
            <w:tcBorders>
              <w:left w:val="nil"/>
              <w:bottom w:val="single" w:sz="4" w:space="0" w:color="000000" w:themeColor="text1"/>
              <w:right w:val="nil"/>
            </w:tcBorders>
          </w:tcPr>
          <w:p w14:paraId="489EBA02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Humidity Ratio</w:t>
            </w:r>
          </w:p>
        </w:tc>
      </w:tr>
      <w:tr w:rsidR="00F50491" w:rsidRPr="00096815" w14:paraId="49033DFF" w14:textId="77777777" w:rsidTr="00B60973">
        <w:trPr>
          <w:trHeight w:val="385"/>
        </w:trPr>
        <w:tc>
          <w:tcPr>
            <w:tcW w:w="1787" w:type="dxa"/>
            <w:vMerge w:val="restart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F95E0C8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사람이</w:t>
            </w:r>
          </w:p>
          <w:p w14:paraId="13DD43A8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있는</w:t>
            </w:r>
          </w:p>
          <w:p w14:paraId="2A794632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방</w:t>
            </w:r>
          </w:p>
          <w:p w14:paraId="0986AE8E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(Occupancy=1)</w:t>
            </w:r>
          </w:p>
        </w:tc>
        <w:tc>
          <w:tcPr>
            <w:tcW w:w="1602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EE32E84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23.18000</w:t>
            </w:r>
          </w:p>
        </w:tc>
        <w:tc>
          <w:tcPr>
            <w:tcW w:w="154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C7C48E2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27.27200</w:t>
            </w:r>
          </w:p>
        </w:tc>
        <w:tc>
          <w:tcPr>
            <w:tcW w:w="1501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704D228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426.000000</w:t>
            </w:r>
          </w:p>
        </w:tc>
        <w:tc>
          <w:tcPr>
            <w:tcW w:w="149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EFF0A04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721.2500</w:t>
            </w:r>
          </w:p>
        </w:tc>
        <w:tc>
          <w:tcPr>
            <w:tcW w:w="16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79303236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0.004792988</w:t>
            </w:r>
          </w:p>
        </w:tc>
      </w:tr>
      <w:tr w:rsidR="00F50491" w14:paraId="6F64EEB4" w14:textId="77777777" w:rsidTr="00B60973">
        <w:trPr>
          <w:trHeight w:val="401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C6E4D8F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4EA22C55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23.15000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3E8B9A5C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27.26750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0CADA154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429.500000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7C12C830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714.0000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7796CDDF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0.004783441</w:t>
            </w:r>
          </w:p>
        </w:tc>
      </w:tr>
      <w:tr w:rsidR="00F50491" w14:paraId="60CA139E" w14:textId="77777777" w:rsidTr="00B60973">
        <w:trPr>
          <w:trHeight w:val="401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E2651A0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6F161FB1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23.15000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3ECACED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27.24500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056D4282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426.000000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4B9D1E2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713.5000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659A054C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0.004779464</w:t>
            </w:r>
          </w:p>
        </w:tc>
      </w:tr>
      <w:tr w:rsidR="00F50491" w14:paraId="04B2758A" w14:textId="77777777" w:rsidTr="00B60973">
        <w:trPr>
          <w:trHeight w:val="385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35F7A87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40EC569F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23.10000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45C3F9D6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27.20000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0A546C0D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455F51" w:themeColor="text2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419.000000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63C1D20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701.6667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1DA2AC2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0.004756993</w:t>
            </w:r>
          </w:p>
        </w:tc>
      </w:tr>
      <w:tr w:rsidR="00F50491" w14:paraId="7A1488E3" w14:textId="77777777" w:rsidTr="00B60973">
        <w:trPr>
          <w:trHeight w:val="406"/>
        </w:trPr>
        <w:tc>
          <w:tcPr>
            <w:tcW w:w="1787" w:type="dxa"/>
            <w:vMerge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D53D2CC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23CAC7A2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23.05000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35595E6E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27.15000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0886DDD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455F51" w:themeColor="text2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419.000000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4CEB913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687.5000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42E2A2C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0.004733732</w:t>
            </w:r>
          </w:p>
        </w:tc>
      </w:tr>
      <w:tr w:rsidR="00F50491" w14:paraId="15049A73" w14:textId="77777777" w:rsidTr="00B60973">
        <w:trPr>
          <w:trHeight w:val="401"/>
        </w:trPr>
        <w:tc>
          <w:tcPr>
            <w:tcW w:w="1787" w:type="dxa"/>
            <w:vMerge w:val="restart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00D4616F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사람이</w:t>
            </w:r>
          </w:p>
          <w:p w14:paraId="6EAA8144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없는</w:t>
            </w:r>
          </w:p>
          <w:p w14:paraId="1E2DF269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  <w:b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방</w:t>
            </w:r>
          </w:p>
          <w:p w14:paraId="63B969F4" w14:textId="77777777" w:rsidR="00F50491" w:rsidRPr="00BE7152" w:rsidRDefault="00F50491" w:rsidP="00B60973">
            <w:pPr>
              <w:jc w:val="center"/>
              <w:rPr>
                <w:rFonts w:ascii="함초롬돋움" w:eastAsia="함초롬돋움" w:hAnsi="함초롬돋움" w:cs="함초롬돋움"/>
              </w:rPr>
            </w:pPr>
            <w:r w:rsidRPr="00BE7152">
              <w:rPr>
                <w:rFonts w:ascii="함초롬돋움" w:eastAsia="함초롬돋움" w:hAnsi="함초롬돋움" w:cs="함초롬돋움" w:hint="eastAsia"/>
                <w:b/>
              </w:rPr>
              <w:t>(Occupancy=0)</w:t>
            </w:r>
          </w:p>
        </w:tc>
        <w:tc>
          <w:tcPr>
            <w:tcW w:w="1602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B229E3D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22.94500</w:t>
            </w:r>
          </w:p>
        </w:tc>
        <w:tc>
          <w:tcPr>
            <w:tcW w:w="154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5A1D79E1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27.29000</w:t>
            </w:r>
          </w:p>
        </w:tc>
        <w:tc>
          <w:tcPr>
            <w:tcW w:w="1501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7D97FE9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7030A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7030A0"/>
                <w:sz w:val="18"/>
                <w:szCs w:val="18"/>
              </w:rPr>
              <w:t>0.000000</w:t>
            </w:r>
          </w:p>
        </w:tc>
        <w:tc>
          <w:tcPr>
            <w:tcW w:w="1490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2E0CD8F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685.0000</w:t>
            </w:r>
          </w:p>
        </w:tc>
        <w:tc>
          <w:tcPr>
            <w:tcW w:w="1688" w:type="dxa"/>
            <w:tcBorders>
              <w:top w:val="single" w:sz="4" w:space="0" w:color="000000" w:themeColor="text1"/>
              <w:left w:val="nil"/>
              <w:bottom w:val="nil"/>
              <w:right w:val="nil"/>
            </w:tcBorders>
          </w:tcPr>
          <w:p w14:paraId="3DEBAACF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0.004727951</w:t>
            </w:r>
          </w:p>
        </w:tc>
      </w:tr>
      <w:tr w:rsidR="00F50491" w14:paraId="5943BF3B" w14:textId="77777777" w:rsidTr="00B60973">
        <w:trPr>
          <w:trHeight w:val="385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CA5D9AF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319CF959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22.89000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6E169F06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27.39000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74DFA542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7030A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7030A0"/>
                <w:sz w:val="18"/>
                <w:szCs w:val="18"/>
              </w:rPr>
              <w:t>0.000000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42D3CD63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689.5000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527B24E8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FF000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0.004729506</w:t>
            </w:r>
          </w:p>
        </w:tc>
      </w:tr>
      <w:tr w:rsidR="00F50491" w14:paraId="43396FC6" w14:textId="77777777" w:rsidTr="00B60973">
        <w:trPr>
          <w:trHeight w:val="401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70C2A4E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48BFAD14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22.89000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7C5FC1B0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27.39000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00966C96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7030A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7030A0"/>
                <w:sz w:val="18"/>
                <w:szCs w:val="18"/>
              </w:rPr>
              <w:t>0.000000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25D05C7C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689.0000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4578B80C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FF000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0.004729506</w:t>
            </w:r>
          </w:p>
        </w:tc>
      </w:tr>
      <w:tr w:rsidR="00F50491" w14:paraId="5AA086DC" w14:textId="77777777" w:rsidTr="00B60973">
        <w:trPr>
          <w:trHeight w:val="401"/>
        </w:trPr>
        <w:tc>
          <w:tcPr>
            <w:tcW w:w="178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D81E523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nil"/>
              <w:right w:val="nil"/>
            </w:tcBorders>
          </w:tcPr>
          <w:p w14:paraId="4B4019E6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22.60000</w:t>
            </w:r>
          </w:p>
        </w:tc>
        <w:tc>
          <w:tcPr>
            <w:tcW w:w="1548" w:type="dxa"/>
            <w:tcBorders>
              <w:top w:val="nil"/>
              <w:left w:val="nil"/>
              <w:bottom w:val="nil"/>
              <w:right w:val="nil"/>
            </w:tcBorders>
          </w:tcPr>
          <w:p w14:paraId="752E7082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FF0000"/>
                <w:sz w:val="18"/>
                <w:szCs w:val="18"/>
              </w:rPr>
              <w:t>27.42667</w:t>
            </w:r>
          </w:p>
        </w:tc>
        <w:tc>
          <w:tcPr>
            <w:tcW w:w="1501" w:type="dxa"/>
            <w:tcBorders>
              <w:top w:val="nil"/>
              <w:left w:val="nil"/>
              <w:bottom w:val="nil"/>
              <w:right w:val="nil"/>
            </w:tcBorders>
          </w:tcPr>
          <w:p w14:paraId="119F10E8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7030A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7030A0"/>
                <w:sz w:val="18"/>
                <w:szCs w:val="18"/>
              </w:rPr>
              <w:t>0.000000</w:t>
            </w:r>
          </w:p>
        </w:tc>
        <w:tc>
          <w:tcPr>
            <w:tcW w:w="1490" w:type="dxa"/>
            <w:tcBorders>
              <w:top w:val="nil"/>
              <w:left w:val="nil"/>
              <w:bottom w:val="nil"/>
              <w:right w:val="nil"/>
            </w:tcBorders>
          </w:tcPr>
          <w:p w14:paraId="1E585A7E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658.0000</w:t>
            </w:r>
          </w:p>
        </w:tc>
        <w:tc>
          <w:tcPr>
            <w:tcW w:w="1688" w:type="dxa"/>
            <w:tcBorders>
              <w:top w:val="nil"/>
              <w:left w:val="nil"/>
              <w:bottom w:val="nil"/>
              <w:right w:val="nil"/>
            </w:tcBorders>
          </w:tcPr>
          <w:p w14:paraId="3E944ED1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0.004652699</w:t>
            </w:r>
          </w:p>
        </w:tc>
      </w:tr>
      <w:tr w:rsidR="00F50491" w14:paraId="0755FD00" w14:textId="77777777" w:rsidTr="00B60973">
        <w:trPr>
          <w:trHeight w:val="368"/>
        </w:trPr>
        <w:tc>
          <w:tcPr>
            <w:tcW w:w="1787" w:type="dxa"/>
            <w:vMerge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5B628514" w14:textId="77777777" w:rsidR="00F50491" w:rsidRPr="00BE7152" w:rsidRDefault="00F50491" w:rsidP="00B60973">
            <w:pPr>
              <w:rPr>
                <w:rFonts w:ascii="함초롬돋움" w:eastAsia="함초롬돋움" w:hAnsi="함초롬돋움" w:cs="함초롬돋움"/>
              </w:rPr>
            </w:pPr>
          </w:p>
        </w:tc>
        <w:tc>
          <w:tcPr>
            <w:tcW w:w="1602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6D984454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22.39000</w:t>
            </w:r>
          </w:p>
        </w:tc>
        <w:tc>
          <w:tcPr>
            <w:tcW w:w="154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05823238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sz w:val="18"/>
                <w:szCs w:val="18"/>
              </w:rPr>
              <w:t>27.34000</w:t>
            </w:r>
          </w:p>
        </w:tc>
        <w:tc>
          <w:tcPr>
            <w:tcW w:w="1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6ECD50CD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color w:val="7030A0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7030A0"/>
                <w:sz w:val="18"/>
                <w:szCs w:val="18"/>
              </w:rPr>
              <w:t>0.000000</w:t>
            </w:r>
          </w:p>
        </w:tc>
        <w:tc>
          <w:tcPr>
            <w:tcW w:w="149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55A1CD18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630.5000</w:t>
            </w:r>
          </w:p>
        </w:tc>
        <w:tc>
          <w:tcPr>
            <w:tcW w:w="1688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</w:tcPr>
          <w:p w14:paraId="3B45FF0A" w14:textId="77777777" w:rsidR="00F50491" w:rsidRPr="00BE7152" w:rsidRDefault="00F50491" w:rsidP="00BE7152">
            <w:pPr>
              <w:jc w:val="center"/>
              <w:rPr>
                <w:rFonts w:ascii="함초롬돋움" w:eastAsia="함초롬돋움" w:hAnsi="함초롬돋움" w:cs="함초롬돋움"/>
                <w:sz w:val="18"/>
                <w:szCs w:val="18"/>
              </w:rPr>
            </w:pPr>
            <w:r w:rsidRPr="00BE7152">
              <w:rPr>
                <w:rFonts w:ascii="함초롬돋움" w:eastAsia="함초롬돋움" w:hAnsi="함초롬돋움" w:cs="함초롬돋움" w:hint="eastAsia"/>
                <w:color w:val="455F51" w:themeColor="text2"/>
                <w:sz w:val="18"/>
                <w:szCs w:val="18"/>
              </w:rPr>
              <w:t>0.004578647</w:t>
            </w:r>
          </w:p>
        </w:tc>
      </w:tr>
    </w:tbl>
    <w:p w14:paraId="08D79EBA" w14:textId="77777777" w:rsidR="00F50491" w:rsidRDefault="00F50491" w:rsidP="00F50491">
      <w:pPr>
        <w:rPr>
          <w:rFonts w:ascii="바탕" w:eastAsia="바탕" w:hAnsi="바탕" w:cs="바탕"/>
          <w:sz w:val="16"/>
          <w:szCs w:val="16"/>
        </w:rPr>
      </w:pPr>
    </w:p>
    <w:p w14:paraId="52F1021D" w14:textId="77777777" w:rsidR="00BE7152" w:rsidRDefault="00F50491" w:rsidP="00F50491">
      <w:pPr>
        <w:rPr>
          <w:rFonts w:ascii="함초롬돋움" w:eastAsia="함초롬돋움" w:hAnsi="함초롬돋움" w:cs="함초롬돋움"/>
        </w:rPr>
      </w:pPr>
      <w:r w:rsidRPr="00BE7152">
        <w:rPr>
          <w:rFonts w:ascii="함초롬돋움" w:eastAsia="함초롬돋움" w:hAnsi="함초롬돋움" w:cs="함초롬돋움" w:hint="eastAsia"/>
        </w:rPr>
        <w:t xml:space="preserve">요소들 중 빛의 세기(Light)가 가장 눈에 띄는 차이를 보였다. 사람이 있는 경우에는 빛의 세기가 429.5~419 사이인 반면, 사람이 없는 경우에는 빛이 모두 0이다. </w:t>
      </w:r>
      <w:r w:rsidR="00D01EF1">
        <w:rPr>
          <w:rFonts w:ascii="함초롬돋움" w:eastAsia="함초롬돋움" w:hAnsi="함초롬돋움" w:cs="함초롬돋움" w:hint="eastAsia"/>
        </w:rPr>
        <w:t xml:space="preserve">이는 </w:t>
      </w:r>
      <w:r w:rsidRPr="00BE7152">
        <w:rPr>
          <w:rFonts w:ascii="함초롬돋움" w:eastAsia="함초롬돋움" w:hAnsi="함초롬돋움" w:cs="함초롬돋움" w:hint="eastAsia"/>
        </w:rPr>
        <w:t xml:space="preserve">사람이 있을 때 형광등을 켜고 </w:t>
      </w:r>
      <w:r w:rsidRPr="00BE7152">
        <w:rPr>
          <w:rFonts w:ascii="함초롬돋움" w:eastAsia="함초롬돋움" w:hAnsi="함초롬돋움" w:cs="함초롬돋움" w:hint="eastAsia"/>
        </w:rPr>
        <w:lastRenderedPageBreak/>
        <w:t xml:space="preserve">사람이 없는 경우 형광등을 끄는 행동 때문이라고 생각된다. </w:t>
      </w:r>
      <w:r w:rsidR="00E8748E">
        <w:rPr>
          <w:rFonts w:ascii="함초롬돋움" w:eastAsia="함초롬돋움" w:hAnsi="함초롬돋움" w:cs="함초롬돋움" w:hint="eastAsia"/>
        </w:rPr>
        <w:t>이를</w:t>
      </w:r>
      <w:r w:rsidR="00E8748E">
        <w:rPr>
          <w:rFonts w:ascii="함초롬돋움" w:eastAsia="함초롬돋움" w:hAnsi="함초롬돋움" w:cs="함초롬돋움"/>
        </w:rPr>
        <w:t xml:space="preserve"> </w:t>
      </w:r>
      <w:r w:rsidR="00E8748E">
        <w:rPr>
          <w:rFonts w:ascii="함초롬돋움" w:eastAsia="함초롬돋움" w:hAnsi="함초롬돋움" w:cs="함초롬돋움" w:hint="eastAsia"/>
        </w:rPr>
        <w:t>고려하면</w:t>
      </w:r>
      <w:r w:rsidR="00E8748E">
        <w:rPr>
          <w:rFonts w:ascii="함초롬돋움" w:eastAsia="함초롬돋움" w:hAnsi="함초롬돋움" w:cs="함초롬돋움"/>
        </w:rPr>
        <w:t xml:space="preserve"> </w:t>
      </w:r>
      <w:r w:rsidR="00E8748E">
        <w:rPr>
          <w:rFonts w:ascii="함초롬돋움" w:eastAsia="함초롬돋움" w:hAnsi="함초롬돋움" w:cs="함초롬돋움" w:hint="eastAsia"/>
        </w:rPr>
        <w:t>빛의 세기(</w:t>
      </w:r>
      <w:r w:rsidR="00E8748E">
        <w:rPr>
          <w:rFonts w:ascii="함초롬돋움" w:eastAsia="함초롬돋움" w:hAnsi="함초롬돋움" w:cs="함초롬돋움"/>
        </w:rPr>
        <w:t>Light)</w:t>
      </w:r>
      <w:r w:rsidR="00E8748E">
        <w:rPr>
          <w:rFonts w:ascii="함초롬돋움" w:eastAsia="함초롬돋움" w:hAnsi="함초롬돋움" w:cs="함초롬돋움" w:hint="eastAsia"/>
        </w:rPr>
        <w:t>가 가장 중요한 변수일 것이라고 생각한다.</w:t>
      </w:r>
    </w:p>
    <w:p w14:paraId="02EAE363" w14:textId="77777777" w:rsidR="00BE7152" w:rsidRDefault="00F50491" w:rsidP="00F50491">
      <w:pPr>
        <w:rPr>
          <w:rFonts w:ascii="함초롬돋움" w:eastAsia="함초롬돋움" w:hAnsi="함초롬돋움" w:cs="함초롬돋움"/>
        </w:rPr>
      </w:pPr>
      <w:r w:rsidRPr="00BE7152">
        <w:rPr>
          <w:rFonts w:ascii="함초롬돋움" w:eastAsia="함초롬돋움" w:hAnsi="함초롬돋움" w:cs="함초롬돋움" w:hint="eastAsia"/>
        </w:rPr>
        <w:t>또한 이산화탄소의 양</w:t>
      </w:r>
      <w:r w:rsidR="00C91AFE">
        <w:rPr>
          <w:rFonts w:ascii="함초롬돋움" w:eastAsia="함초롬돋움" w:hAnsi="함초롬돋움" w:cs="함초롬돋움"/>
        </w:rPr>
        <w:t>(</w:t>
      </w: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 w:rsidR="00C91AFE">
        <w:rPr>
          <w:rFonts w:ascii="함초롬돋움" w:eastAsia="함초롬돋움" w:hAnsi="함초롬돋움" w:cs="함초롬돋움"/>
        </w:rPr>
        <w:t>)</w:t>
      </w:r>
      <w:r w:rsidRPr="00BE7152">
        <w:rPr>
          <w:rFonts w:ascii="함초롬돋움" w:eastAsia="함초롬돋움" w:hAnsi="함초롬돋움" w:cs="함초롬돋움" w:hint="eastAsia"/>
        </w:rPr>
        <w:t>은 사람이 있는 경우 721.25~687.5 정도의 농도인 반면, 사람이 없는 경우에는 그보다 적은 농도 부근인 689.5~630.0의 농도인걸 알 수 있다. 이 경우 사람이 있는 경우 사람들이 호흡을 하기 때문이라고 생각되며</w:t>
      </w:r>
      <w:r w:rsidR="00D01EF1">
        <w:rPr>
          <w:rFonts w:ascii="함초롬돋움" w:eastAsia="함초롬돋움" w:hAnsi="함초롬돋움" w:cs="함초롬돋움"/>
        </w:rPr>
        <w:t xml:space="preserve"> </w:t>
      </w:r>
      <w:r w:rsidRPr="00BE7152">
        <w:rPr>
          <w:rFonts w:ascii="함초롬돋움" w:eastAsia="함초롬돋움" w:hAnsi="함초롬돋움" w:cs="함초롬돋움" w:hint="eastAsia"/>
        </w:rPr>
        <w:t xml:space="preserve">사람이 있는 경우에 상대적으로 이산화탄소 양이 많다는 것을 알 </w:t>
      </w:r>
      <w:r w:rsidRPr="00BE7152">
        <w:rPr>
          <w:rFonts w:ascii="함초롬돋움" w:eastAsia="함초롬돋움" w:hAnsi="함초롬돋움" w:cs="함초롬돋움"/>
        </w:rPr>
        <w:t>수</w:t>
      </w:r>
      <w:r w:rsidRPr="00BE7152">
        <w:rPr>
          <w:rFonts w:ascii="함초롬돋움" w:eastAsia="함초롬돋움" w:hAnsi="함초롬돋움" w:cs="함초롬돋움" w:hint="eastAsia"/>
        </w:rPr>
        <w:t xml:space="preserve"> 있다</w:t>
      </w:r>
      <w:r w:rsidR="00BE7152">
        <w:rPr>
          <w:rFonts w:ascii="함초롬돋움" w:eastAsia="함초롬돋움" w:hAnsi="함초롬돋움" w:cs="함초롬돋움" w:hint="eastAsia"/>
        </w:rPr>
        <w:t>.</w:t>
      </w:r>
    </w:p>
    <w:p w14:paraId="08220012" w14:textId="77777777" w:rsidR="00BE7152" w:rsidRDefault="00BE7152" w:rsidP="00F50491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/>
        </w:rPr>
        <w:t xml:space="preserve"> </w:t>
      </w:r>
      <w:r w:rsidR="00F50491" w:rsidRPr="00BE7152">
        <w:rPr>
          <w:rFonts w:ascii="함초롬돋움" w:eastAsia="함초롬돋움" w:hAnsi="함초롬돋움" w:cs="함초롬돋움" w:hint="eastAsia"/>
        </w:rPr>
        <w:t>Humidity의 경우 사람이 있을 때 27.272~27.15정도의 분포인 반면 사람이 없는 경우 그보다 높은 27.42667~27.29 정도의 분포이다.</w:t>
      </w:r>
    </w:p>
    <w:p w14:paraId="1B696160" w14:textId="77777777" w:rsidR="00BE7152" w:rsidRDefault="00F50491" w:rsidP="00F50491">
      <w:pPr>
        <w:rPr>
          <w:rFonts w:ascii="함초롬돋움" w:eastAsia="함초롬돋움" w:hAnsi="함초롬돋움" w:cs="함초롬돋움"/>
        </w:rPr>
      </w:pPr>
      <w:r w:rsidRPr="00BE7152">
        <w:rPr>
          <w:rFonts w:ascii="함초롬돋움" w:eastAsia="함초롬돋움" w:hAnsi="함초롬돋움" w:cs="함초롬돋움" w:hint="eastAsia"/>
        </w:rPr>
        <w:t xml:space="preserve"> Temperature의 경우 사람이 있을 때 23.18~23.05</w:t>
      </w:r>
      <w:r w:rsidRPr="00BE7152">
        <w:rPr>
          <w:rFonts w:ascii="함초롬돋움" w:eastAsia="함초롬돋움" w:hAnsi="함초롬돋움" w:cs="함초롬돋움"/>
        </w:rPr>
        <w:t>인</w:t>
      </w:r>
      <w:r w:rsidRPr="00BE7152">
        <w:rPr>
          <w:rFonts w:ascii="함초롬돋움" w:eastAsia="함초롬돋움" w:hAnsi="함초롬돋움" w:cs="함초롬돋움" w:hint="eastAsia"/>
        </w:rPr>
        <w:t xml:space="preserve"> 반면, 사람이 없는 경우 그보다 적은 부근인 22.945~23.39 정도의 분포이다. 이 경우 사람의 체온 때문에 사람이 있는 경우의 온도가 상대적으로 높다고 생각된다. </w:t>
      </w:r>
    </w:p>
    <w:p w14:paraId="34C95823" w14:textId="77777777" w:rsidR="00FD273A" w:rsidRPr="00BE7152" w:rsidRDefault="00F50491" w:rsidP="00F50491">
      <w:pPr>
        <w:rPr>
          <w:rFonts w:ascii="함초롬돋움" w:eastAsia="함초롬돋움" w:hAnsi="함초롬돋움" w:cs="함초롬돋움"/>
        </w:rPr>
      </w:pPr>
      <w:r w:rsidRPr="00BE7152">
        <w:rPr>
          <w:rFonts w:ascii="함초롬돋움" w:eastAsia="함초롬돋움" w:hAnsi="함초롬돋움" w:cs="함초롬돋움" w:hint="eastAsia"/>
        </w:rPr>
        <w:t>Humidity Ratio 경우 Humidity와 Temperature에 의한 값이므로 생략하도록 한다.</w:t>
      </w:r>
    </w:p>
    <w:p w14:paraId="2B47111E" w14:textId="77777777" w:rsidR="004E1AED" w:rsidRPr="00FC6E3B" w:rsidRDefault="00914CD1" w:rsidP="00914CD1">
      <w:pPr>
        <w:rPr>
          <w:rFonts w:ascii="함초롬돋움" w:eastAsia="함초롬돋움" w:hAnsi="함초롬돋움" w:cs="함초롬돋움"/>
          <w:b/>
          <w:sz w:val="24"/>
          <w:szCs w:val="24"/>
        </w:rPr>
      </w:pPr>
      <w:r w:rsidRPr="00BE7152">
        <w:rPr>
          <w:rFonts w:ascii="함초롬돋움" w:eastAsia="함초롬돋움" w:hAnsi="함초롬돋움" w:cs="함초롬돋움"/>
        </w:rPr>
        <w:br w:type="textWrapping" w:clear="all"/>
      </w:r>
      <w:r w:rsidR="00FC6E3B" w:rsidRPr="00FC6E3B">
        <w:rPr>
          <w:rFonts w:ascii="함초롬돋움" w:eastAsia="함초롬돋움" w:hAnsi="함초롬돋움" w:cs="함초롬돋움" w:hint="eastAsia"/>
          <w:b/>
          <w:sz w:val="24"/>
          <w:szCs w:val="24"/>
        </w:rPr>
        <w:t xml:space="preserve">7가지 </w:t>
      </w:r>
      <w:r w:rsidR="00EF780A">
        <w:rPr>
          <w:rFonts w:ascii="함초롬돋움" w:eastAsia="함초롬돋움" w:hAnsi="함초롬돋움" w:cs="함초롬돋움" w:hint="eastAsia"/>
          <w:b/>
          <w:sz w:val="24"/>
          <w:szCs w:val="24"/>
        </w:rPr>
        <w:t>요소 중 무엇이</w:t>
      </w:r>
      <w:r w:rsidR="00FC6E3B" w:rsidRPr="00FC6E3B">
        <w:rPr>
          <w:rFonts w:ascii="함초롬돋움" w:eastAsia="함초롬돋움" w:hAnsi="함초롬돋움" w:cs="함초롬돋움" w:hint="eastAsia"/>
          <w:b/>
          <w:sz w:val="24"/>
          <w:szCs w:val="24"/>
        </w:rPr>
        <w:t xml:space="preserve"> </w:t>
      </w:r>
      <w:r w:rsidR="00EF780A">
        <w:rPr>
          <w:rFonts w:ascii="함초롬돋움" w:eastAsia="함초롬돋움" w:hAnsi="함초롬돋움" w:cs="함초롬돋움" w:hint="eastAsia"/>
          <w:b/>
          <w:sz w:val="24"/>
          <w:szCs w:val="24"/>
        </w:rPr>
        <w:t>제일 중요할까?</w:t>
      </w:r>
    </w:p>
    <w:p w14:paraId="60687849" w14:textId="77777777" w:rsidR="00FC6E3B" w:rsidRDefault="00FC6E3B" w:rsidP="00FC6E3B">
      <w:pPr>
        <w:rPr>
          <w:rFonts w:eastAsia="맑은 고딕"/>
        </w:rPr>
      </w:pPr>
      <w:r>
        <w:rPr>
          <w:rFonts w:eastAsia="맑은 고딕"/>
        </w:rPr>
        <w:t>Occupancy</w:t>
      </w:r>
      <w:r>
        <w:rPr>
          <w:rFonts w:eastAsia="맑은 고딕" w:hint="eastAsia"/>
        </w:rPr>
        <w:t>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따른</w:t>
      </w:r>
      <w:r>
        <w:rPr>
          <w:rFonts w:eastAsia="맑은 고딕" w:hint="eastAsia"/>
        </w:rPr>
        <w:t xml:space="preserve"> </w:t>
      </w:r>
      <w:r w:rsidR="00E8748E">
        <w:rPr>
          <w:rFonts w:eastAsia="맑은 고딕" w:hint="eastAsia"/>
        </w:rPr>
        <w:t>날짜</w:t>
      </w:r>
      <w:r w:rsidR="00E8748E">
        <w:rPr>
          <w:rFonts w:eastAsia="맑은 고딕" w:hint="eastAsia"/>
        </w:rPr>
        <w:t>(</w:t>
      </w:r>
      <w:r w:rsidRPr="00FC6E3B">
        <w:rPr>
          <w:rFonts w:eastAsia="맑은 고딕"/>
        </w:rPr>
        <w:t>Date</w:t>
      </w:r>
      <w:r w:rsidR="00E8748E">
        <w:rPr>
          <w:rFonts w:eastAsia="맑은 고딕"/>
        </w:rPr>
        <w:t>)</w:t>
      </w:r>
      <w:r>
        <w:rPr>
          <w:rFonts w:eastAsia="맑은 고딕"/>
        </w:rPr>
        <w:t>,</w:t>
      </w:r>
      <w:r w:rsidR="00E8748E">
        <w:rPr>
          <w:rFonts w:eastAsia="맑은 고딕"/>
        </w:rPr>
        <w:t xml:space="preserve"> </w:t>
      </w:r>
      <w:r w:rsidR="00E8748E">
        <w:rPr>
          <w:rFonts w:eastAsia="맑은 고딕" w:hint="eastAsia"/>
        </w:rPr>
        <w:t>온도</w:t>
      </w:r>
      <w:r w:rsidR="00E8748E">
        <w:rPr>
          <w:rFonts w:eastAsia="맑은 고딕"/>
        </w:rPr>
        <w:t>(</w:t>
      </w:r>
      <w:r w:rsidRPr="00FC6E3B">
        <w:rPr>
          <w:rFonts w:eastAsia="맑은 고딕" w:hint="eastAsia"/>
        </w:rPr>
        <w:t>T</w:t>
      </w:r>
      <w:r w:rsidRPr="00FC6E3B">
        <w:rPr>
          <w:rFonts w:eastAsia="맑은 고딕"/>
        </w:rPr>
        <w:t>emperature</w:t>
      </w:r>
      <w:r w:rsidR="00E8748E">
        <w:rPr>
          <w:rFonts w:eastAsia="맑은 고딕"/>
        </w:rPr>
        <w:t>)</w:t>
      </w:r>
      <w:r>
        <w:rPr>
          <w:rFonts w:eastAsia="맑은 고딕"/>
        </w:rPr>
        <w:t xml:space="preserve">, </w:t>
      </w:r>
      <w:r w:rsidR="00E8748E">
        <w:rPr>
          <w:rFonts w:eastAsia="맑은 고딕" w:hint="eastAsia"/>
        </w:rPr>
        <w:t>습도</w:t>
      </w:r>
      <w:r w:rsidR="00E8748E">
        <w:rPr>
          <w:rFonts w:eastAsia="맑은 고딕" w:hint="eastAsia"/>
        </w:rPr>
        <w:t>(</w:t>
      </w:r>
      <w:r w:rsidRPr="00FC6E3B">
        <w:rPr>
          <w:rFonts w:eastAsia="맑은 고딕"/>
        </w:rPr>
        <w:t>Humidity</w:t>
      </w:r>
      <w:r w:rsidR="00E8748E">
        <w:rPr>
          <w:rFonts w:eastAsia="맑은 고딕"/>
        </w:rPr>
        <w:t>)</w:t>
      </w:r>
      <w:r>
        <w:rPr>
          <w:rFonts w:eastAsia="맑은 고딕"/>
        </w:rPr>
        <w:t>,</w:t>
      </w:r>
      <w:r w:rsidR="00E8748E">
        <w:rPr>
          <w:rFonts w:eastAsia="맑은 고딕"/>
        </w:rPr>
        <w:t xml:space="preserve"> </w:t>
      </w:r>
      <w:r w:rsidR="00E8748E">
        <w:rPr>
          <w:rFonts w:eastAsia="맑은 고딕" w:hint="eastAsia"/>
        </w:rPr>
        <w:t>빛의</w:t>
      </w:r>
      <w:r w:rsidR="00E8748E">
        <w:rPr>
          <w:rFonts w:eastAsia="맑은 고딕" w:hint="eastAsia"/>
        </w:rPr>
        <w:t xml:space="preserve"> </w:t>
      </w:r>
      <w:r w:rsidR="00E8748E">
        <w:rPr>
          <w:rFonts w:eastAsia="맑은 고딕" w:hint="eastAsia"/>
        </w:rPr>
        <w:t>세기</w:t>
      </w:r>
      <w:r w:rsidR="00E8748E">
        <w:rPr>
          <w:rFonts w:eastAsia="맑은 고딕"/>
        </w:rPr>
        <w:t>(</w:t>
      </w:r>
      <w:r w:rsidRPr="00FC6E3B">
        <w:rPr>
          <w:rFonts w:eastAsia="맑은 고딕" w:hint="eastAsia"/>
        </w:rPr>
        <w:t>L</w:t>
      </w:r>
      <w:r w:rsidRPr="00FC6E3B">
        <w:rPr>
          <w:rFonts w:eastAsia="맑은 고딕"/>
        </w:rPr>
        <w:t>ight</w:t>
      </w:r>
      <w:r w:rsidR="00E8748E">
        <w:rPr>
          <w:rFonts w:eastAsia="맑은 고딕"/>
        </w:rPr>
        <w:t>)</w:t>
      </w:r>
      <w:r>
        <w:rPr>
          <w:rFonts w:eastAsia="맑은 고딕"/>
        </w:rPr>
        <w:t xml:space="preserve">, </w:t>
      </w:r>
      <w:r w:rsidR="00E8748E">
        <w:rPr>
          <w:rFonts w:eastAsia="맑은 고딕" w:hint="eastAsia"/>
        </w:rPr>
        <w:t>이산화탄소</w:t>
      </w:r>
      <w:r w:rsidR="00E8748E">
        <w:rPr>
          <w:rFonts w:eastAsia="맑은 고딕" w:hint="eastAsia"/>
        </w:rPr>
        <w:t xml:space="preserve"> </w:t>
      </w:r>
      <w:r w:rsidR="00E8748E">
        <w:rPr>
          <w:rFonts w:eastAsia="맑은 고딕" w:hint="eastAsia"/>
        </w:rPr>
        <w:t>양</w:t>
      </w:r>
      <w:r w:rsidR="00E8748E">
        <w:rPr>
          <w:rFonts w:eastAsia="맑은 고딕"/>
        </w:rPr>
        <w:t>(</w:t>
      </w: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 w:rsidR="00E8748E">
        <w:rPr>
          <w:rFonts w:eastAsia="맑은 고딕"/>
        </w:rPr>
        <w:t>)</w:t>
      </w:r>
      <w:r>
        <w:rPr>
          <w:rFonts w:eastAsia="맑은 고딕"/>
        </w:rPr>
        <w:t xml:space="preserve">, </w:t>
      </w:r>
      <w:r w:rsidRPr="00FC6E3B">
        <w:rPr>
          <w:rFonts w:eastAsia="맑은 고딕" w:hint="eastAsia"/>
        </w:rPr>
        <w:t>H</w:t>
      </w:r>
      <w:r w:rsidRPr="00FC6E3B">
        <w:rPr>
          <w:rFonts w:eastAsia="맑은 고딕"/>
        </w:rPr>
        <w:t>umidity</w:t>
      </w:r>
      <w:r w:rsidR="00FC492E">
        <w:rPr>
          <w:rFonts w:eastAsia="맑은 고딕"/>
        </w:rPr>
        <w:t xml:space="preserve"> </w:t>
      </w:r>
      <w:r w:rsidRPr="00FC6E3B">
        <w:rPr>
          <w:rFonts w:eastAsia="맑은 고딕"/>
        </w:rPr>
        <w:t>Ratio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중요도를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파악해보자</w:t>
      </w:r>
    </w:p>
    <w:p w14:paraId="22DB7C8C" w14:textId="77777777" w:rsidR="00354935" w:rsidRDefault="00354935" w:rsidP="00FC6E3B">
      <w:pPr>
        <w:rPr>
          <w:rFonts w:eastAsia="맑은 고딕"/>
        </w:rPr>
      </w:pPr>
      <w:r>
        <w:rPr>
          <w:rFonts w:eastAsia="맑은 고딕" w:hint="eastAsia"/>
        </w:rPr>
        <w:t>(</w:t>
      </w:r>
      <w:r>
        <w:rPr>
          <w:rFonts w:eastAsia="맑은 고딕" w:hint="eastAsia"/>
        </w:rPr>
        <w:t>우선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Date</w:t>
      </w:r>
      <w:r>
        <w:rPr>
          <w:rFonts w:eastAsia="맑은 고딕" w:hint="eastAsia"/>
        </w:rPr>
        <w:t>변수는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사람의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유무와는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관계없으므로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데이터에서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제외하였다</w:t>
      </w:r>
      <w:r>
        <w:rPr>
          <w:rFonts w:eastAsia="맑은 고딕" w:hint="eastAsia"/>
        </w:rPr>
        <w:t>.</w:t>
      </w:r>
      <w:r>
        <w:rPr>
          <w:rFonts w:eastAsia="맑은 고딕"/>
        </w:rPr>
        <w:t>)</w:t>
      </w:r>
    </w:p>
    <w:p w14:paraId="5945D7EE" w14:textId="77777777" w:rsidR="00FC6E3B" w:rsidRDefault="00FC6E3B" w:rsidP="00FC6E3B">
      <w:pPr>
        <w:rPr>
          <w:rFonts w:eastAsia="맑은 고딕"/>
        </w:rPr>
      </w:pPr>
      <w:r>
        <w:rPr>
          <w:rFonts w:eastAsia="맑은 고딕"/>
        </w:rPr>
        <w:t>R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rpart </w:t>
      </w:r>
      <w:r>
        <w:rPr>
          <w:rFonts w:eastAsia="맑은 고딕" w:hint="eastAsia"/>
        </w:rPr>
        <w:t>패키지를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통해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나타낸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결과를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보면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변수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중요도가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아래와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같이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수치로</w:t>
      </w:r>
      <w:r>
        <w:rPr>
          <w:rFonts w:eastAsia="맑은 고딕" w:hint="eastAsia"/>
        </w:rPr>
        <w:t xml:space="preserve"> </w:t>
      </w:r>
      <w:r w:rsidR="00FC492E">
        <w:rPr>
          <w:rFonts w:eastAsia="맑은 고딕" w:hint="eastAsia"/>
        </w:rPr>
        <w:t>나타나</w:t>
      </w:r>
      <w:r w:rsidR="00FC492E">
        <w:rPr>
          <w:rFonts w:eastAsia="맑은 고딕" w:hint="eastAsia"/>
        </w:rPr>
        <w:t xml:space="preserve"> </w:t>
      </w:r>
      <w:r w:rsidR="00FC492E">
        <w:rPr>
          <w:rFonts w:eastAsia="맑은 고딕" w:hint="eastAsia"/>
        </w:rPr>
        <w:t>있다</w:t>
      </w:r>
      <w:r w:rsidR="00FC492E">
        <w:rPr>
          <w:rFonts w:eastAsia="맑은 고딕" w:hint="eastAsia"/>
        </w:rPr>
        <w:t>.</w:t>
      </w:r>
    </w:p>
    <w:p w14:paraId="6779B3D4" w14:textId="77777777" w:rsidR="00FC492E" w:rsidRDefault="00FC492E" w:rsidP="00FC6E3B">
      <w:p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 wp14:anchorId="62C08403" wp14:editId="0E955550">
            <wp:extent cx="4922520" cy="510540"/>
            <wp:effectExtent l="0" t="0" r="0" b="3810"/>
            <wp:docPr id="4" name="그림 4" descr="텍스트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ee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39" r="14124" b="64671"/>
                    <a:stretch/>
                  </pic:blipFill>
                  <pic:spPr bwMode="auto">
                    <a:xfrm>
                      <a:off x="0" y="0"/>
                      <a:ext cx="492252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BB36" w14:textId="77777777" w:rsidR="00914CD1" w:rsidRDefault="005E38B3" w:rsidP="00914CD1">
      <w:pPr>
        <w:rPr>
          <w:rFonts w:eastAsia="맑은 고딕"/>
        </w:rPr>
      </w:pPr>
      <w:r>
        <w:rPr>
          <w:rFonts w:eastAsia="맑은 고딕" w:hint="eastAsia"/>
        </w:rPr>
        <w:t>이를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통해</w:t>
      </w:r>
      <w:r>
        <w:rPr>
          <w:rFonts w:eastAsia="맑은 고딕" w:hint="eastAsia"/>
        </w:rPr>
        <w:t xml:space="preserve"> </w:t>
      </w:r>
      <w:r w:rsidRPr="005E38B3">
        <w:rPr>
          <w:rFonts w:eastAsia="맑은 고딕" w:hint="eastAsia"/>
        </w:rPr>
        <w:t>빛의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세기를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나타내는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변수가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사람의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유무를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구분하는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요소로써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제일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중요함을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알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수</w:t>
      </w:r>
      <w:r w:rsidRPr="005E38B3">
        <w:rPr>
          <w:rFonts w:eastAsia="맑은 고딕"/>
        </w:rPr>
        <w:t xml:space="preserve"> </w:t>
      </w:r>
      <w:r w:rsidRPr="005E38B3">
        <w:rPr>
          <w:rFonts w:eastAsia="맑은 고딕" w:hint="eastAsia"/>
        </w:rPr>
        <w:t>있다</w:t>
      </w:r>
    </w:p>
    <w:p w14:paraId="41BECF5F" w14:textId="77777777" w:rsidR="005E38B3" w:rsidRPr="005E38B3" w:rsidRDefault="005E38B3" w:rsidP="00914CD1">
      <w:pPr>
        <w:rPr>
          <w:rFonts w:eastAsia="맑은 고딕"/>
        </w:rPr>
      </w:pPr>
    </w:p>
    <w:p w14:paraId="502657A9" w14:textId="77777777" w:rsidR="00356B2D" w:rsidRDefault="00356B2D" w:rsidP="00356B2D">
      <w:pPr>
        <w:rPr>
          <w:rFonts w:ascii="함초롬돋움" w:eastAsia="함초롬돋움" w:hAnsi="함초롬돋움" w:cs="함초롬돋움"/>
          <w:b/>
          <w:sz w:val="22"/>
          <w:szCs w:val="22"/>
        </w:rPr>
      </w:pPr>
      <w:r w:rsidRPr="006A25BA">
        <w:rPr>
          <w:rFonts w:ascii="함초롬돋움" w:eastAsia="함초롬돋움" w:hAnsi="함초롬돋움" w:cs="함초롬돋움" w:hint="eastAsia"/>
          <w:b/>
          <w:sz w:val="22"/>
          <w:szCs w:val="22"/>
        </w:rPr>
        <w:t>더욱 보기 쉽게</w:t>
      </w:r>
      <w:r>
        <w:rPr>
          <w:rFonts w:ascii="함초롬돋움" w:eastAsia="함초롬돋움" w:hAnsi="함초롬돋움" w:cs="함초롬돋움"/>
          <w:b/>
          <w:sz w:val="22"/>
          <w:szCs w:val="22"/>
        </w:rPr>
        <w:t xml:space="preserve">! </w:t>
      </w:r>
      <w:r w:rsidRPr="006A25BA">
        <w:rPr>
          <w:rFonts w:ascii="함초롬돋움" w:eastAsia="함초롬돋움" w:hAnsi="함초롬돋움" w:cs="함초롬돋움" w:hint="eastAsia"/>
          <w:b/>
          <w:sz w:val="22"/>
          <w:szCs w:val="22"/>
        </w:rPr>
        <w:t>조건에 따</w:t>
      </w:r>
      <w:r>
        <w:rPr>
          <w:rFonts w:ascii="함초롬돋움" w:eastAsia="함초롬돋움" w:hAnsi="함초롬돋움" w:cs="함초롬돋움" w:hint="eastAsia"/>
          <w:b/>
          <w:sz w:val="22"/>
          <w:szCs w:val="22"/>
        </w:rPr>
        <w:t>른</w:t>
      </w:r>
      <w:r w:rsidRPr="006A25BA">
        <w:rPr>
          <w:rFonts w:ascii="함초롬돋움" w:eastAsia="함초롬돋움" w:hAnsi="함초롬돋움" w:cs="함초롬돋움" w:hint="eastAsia"/>
          <w:b/>
          <w:sz w:val="22"/>
          <w:szCs w:val="22"/>
        </w:rPr>
        <w:t xml:space="preserve"> 시각화</w:t>
      </w:r>
    </w:p>
    <w:p w14:paraId="69FDDAAA" w14:textId="77777777" w:rsidR="00356B2D" w:rsidRPr="006A25BA" w:rsidRDefault="00356B2D" w:rsidP="00356B2D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분포를 살펴보기 위해서 두 집단의 그래프를 서로 다른 색으로 겹쳐 그리기로 했다. Occupancy가 0인 경우 어두운 색, Occupancy가 1일 경우 밝은 색으로 나타냈다.  </w:t>
      </w:r>
      <w:r>
        <w:rPr>
          <w:rFonts w:ascii="함초롬돋움" w:eastAsia="함초롬돋움" w:hAnsi="함초롬돋움" w:cs="함초롬돋움"/>
        </w:rPr>
        <w:t>RStudio</w:t>
      </w:r>
      <w:r>
        <w:rPr>
          <w:rFonts w:ascii="함초롬돋움" w:eastAsia="함초롬돋움" w:hAnsi="함초롬돋움" w:cs="함초롬돋움" w:hint="eastAsia"/>
        </w:rPr>
        <w:t>를 사용하여 R의 ggplo</w:t>
      </w:r>
      <w:r w:rsidR="00C16475">
        <w:rPr>
          <w:rFonts w:ascii="함초롬돋움" w:eastAsia="함초롬돋움" w:hAnsi="함초롬돋움" w:cs="함초롬돋움"/>
        </w:rPr>
        <w:t>t2</w:t>
      </w:r>
      <w:r>
        <w:rPr>
          <w:rFonts w:ascii="함초롬돋움" w:eastAsia="함초롬돋움" w:hAnsi="함초롬돋움" w:cs="함초롬돋움" w:hint="eastAsia"/>
        </w:rPr>
        <w:t xml:space="preserve">패키지를 이용하여 함수를 그릴 수 있으며 Light, </w:t>
      </w: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>
        <w:rPr>
          <w:rFonts w:ascii="함초롬돋움" w:eastAsia="함초롬돋움" w:hAnsi="함초롬돋움" w:cs="함초롬돋움" w:hint="eastAsia"/>
        </w:rPr>
        <w:t>, Humidity Ratio, Humidity, Temperature의 분포를 그리면 다음과 같다.</w:t>
      </w:r>
    </w:p>
    <w:p w14:paraId="4ABA97A7" w14:textId="77777777" w:rsidR="00356B2D" w:rsidRDefault="00356B2D" w:rsidP="00356B2D">
      <w:pPr>
        <w:rPr>
          <w:rFonts w:ascii="함초롬돋움" w:eastAsia="함초롬돋움" w:hAnsi="함초롬돋움" w:cs="함초롬돋움"/>
        </w:rPr>
      </w:pPr>
      <w:r>
        <w:rPr>
          <w:noProof/>
        </w:rPr>
        <w:lastRenderedPageBreak/>
        <w:drawing>
          <wp:inline distT="0" distB="0" distL="0" distR="0" wp14:anchorId="11F698F6" wp14:editId="3C56C000">
            <wp:extent cx="5724525" cy="42481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D115" w14:textId="77777777" w:rsidR="00356B2D" w:rsidRDefault="00356B2D" w:rsidP="00356B2D">
      <w:pPr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Light의 그래프의 경우 (Occupancy=0)의 그래프는 거의 대부분 0에 위치하고 있으며, (Occupancy=1)의 그래프는 500 부근에 집중되어 있는 것을 그래프를 통해 알 수 있다.</w:t>
      </w:r>
    </w:p>
    <w:p w14:paraId="315A16A7" w14:textId="77777777" w:rsidR="00356B2D" w:rsidRDefault="00553E54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  <m:oMath>
        <m:sSub>
          <m:sSubPr>
            <m:ctrlPr>
              <w:rPr>
                <w:rFonts w:ascii="Cambria Math" w:eastAsia="함초롬돋움" w:hAnsi="Cambria Math" w:cs="함초롬돋움"/>
              </w:rPr>
            </m:ctrlPr>
          </m:sSubPr>
          <m:e>
            <m:r>
              <m:rPr>
                <m:sty m:val="p"/>
              </m:rPr>
              <w:rPr>
                <w:rFonts w:ascii="Cambria Math" w:eastAsia="함초롬돋움" w:hAnsi="Cambria Math" w:cs="함초롬돋움" w:hint="eastAsia"/>
              </w:rPr>
              <m:t>CO</m:t>
            </m:r>
          </m:e>
          <m:sub>
            <m:r>
              <w:rPr>
                <w:rFonts w:ascii="Cambria Math" w:eastAsia="함초롬돋움" w:hAnsi="Cambria Math" w:cs="함초롬돋움"/>
              </w:rPr>
              <m:t>2</m:t>
            </m:r>
          </m:sub>
        </m:sSub>
      </m:oMath>
      <w:r w:rsidR="00356B2D">
        <w:rPr>
          <w:rFonts w:ascii="함초롬돋움" w:eastAsia="함초롬돋움" w:hAnsi="함초롬돋움" w:cs="함초롬돋움" w:hint="eastAsia"/>
        </w:rPr>
        <w:t>의 그래프의 경우 (Occupancy=0)의 그래프는 0부근에 치우쳐 있으며, (Occupancy=1)의 그래프는 고르게 분포되어 있는 듯 하나 1000부근에 수가 많은 것을 그래프를 통해 알 수 있다.</w:t>
      </w:r>
    </w:p>
    <w:p w14:paraId="6823E09A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</w:p>
    <w:p w14:paraId="436C6F47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Humidity Ratio의 그래프의 경우 (Occupancy=0)의 그래프는 (Occupancy=1)의 그래프와 비교하여 (Occupancy=1)의 그래프가 높으면 낮은 반 비례적인 성질을 가지고 있</w:t>
      </w:r>
      <w:r w:rsidR="00D01EF1">
        <w:rPr>
          <w:rFonts w:ascii="함초롬돋움" w:eastAsia="함초롬돋움" w:hAnsi="함초롬돋움" w:cs="함초롬돋움" w:hint="eastAsia"/>
        </w:rPr>
        <w:t>는 것으로</w:t>
      </w:r>
      <w:r>
        <w:rPr>
          <w:rFonts w:ascii="함초롬돋움" w:eastAsia="함초롬돋움" w:hAnsi="함초롬돋움" w:cs="함초롬돋움" w:hint="eastAsia"/>
        </w:rPr>
        <w:t xml:space="preserve"> </w:t>
      </w:r>
      <w:r w:rsidR="00942B5E">
        <w:rPr>
          <w:rFonts w:ascii="함초롬돋움" w:eastAsia="함초롬돋움" w:hAnsi="함초롬돋움" w:cs="함초롬돋움" w:hint="eastAsia"/>
        </w:rPr>
        <w:t>보인다</w:t>
      </w:r>
      <w:r>
        <w:rPr>
          <w:rFonts w:ascii="함초롬돋움" w:eastAsia="함초롬돋움" w:hAnsi="함초롬돋움" w:cs="함초롬돋움" w:hint="eastAsia"/>
        </w:rPr>
        <w:t>.</w:t>
      </w:r>
    </w:p>
    <w:p w14:paraId="31F5CFE2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</w:p>
    <w:p w14:paraId="3E34E9D1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Humidity의 그래프의 경우 (Occupancy=0)과 (Occupancy=1)의 그래프가 비슷하나 (Occupancy=0)의 그래프가 평균적으로 (Occupancy=1)의 그래프 보다 높다는 것을 알 수 있다.</w:t>
      </w:r>
    </w:p>
    <w:p w14:paraId="0EFAD32A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</w:p>
    <w:p w14:paraId="4783BCBD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>Temperature의 그래프의 경우 (Occupancy=0)의 그래프는 낮은 온도 즉, 19~20도 쪽에 치우친 반면, (Occupancy=1)의 그래프는 높은 온도 즉, 21~23도 쪽에 치우친 것을 그래프를 통해 알 수 있다.</w:t>
      </w:r>
    </w:p>
    <w:p w14:paraId="23EC6745" w14:textId="77777777" w:rsidR="00356B2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</w:p>
    <w:p w14:paraId="3F4275EB" w14:textId="77777777" w:rsidR="00356B2D" w:rsidRPr="00D07C6D" w:rsidRDefault="00356B2D" w:rsidP="00356B2D">
      <w:pPr>
        <w:pStyle w:val="HTML1"/>
        <w:shd w:val="clear" w:color="auto" w:fill="FFFFFF"/>
        <w:wordWrap w:val="0"/>
        <w:spacing w:line="225" w:lineRule="atLeast"/>
        <w:rPr>
          <w:rFonts w:ascii="함초롬돋움" w:eastAsia="함초롬돋움" w:hAnsi="함초롬돋움" w:cs="함초롬돋움"/>
        </w:rPr>
      </w:pPr>
      <w:r>
        <w:rPr>
          <w:rFonts w:ascii="함초롬돋움" w:eastAsia="함초롬돋움" w:hAnsi="함초롬돋움" w:cs="함초롬돋움" w:hint="eastAsia"/>
        </w:rPr>
        <w:t xml:space="preserve">이렇게 시각화 그래프를 보면 (Occupancy=0)일 때의 그래프와 (Occupancy=1)일 때의 그래프가 각각의 조건에서 뚜렷하게 구분된 다는 것을 알 수 있다. 특히 Humidity Ratio나 Humidity의 그래프 보다 </w:t>
      </w:r>
      <w:r>
        <w:rPr>
          <w:rFonts w:ascii="함초롬돋움" w:eastAsia="함초롬돋움" w:hAnsi="함초롬돋움" w:cs="함초롬돋움"/>
        </w:rPr>
        <w:t>더</w:t>
      </w:r>
      <w:r>
        <w:rPr>
          <w:rFonts w:ascii="함초롬돋움" w:eastAsia="함초롬돋움" w:hAnsi="함초롬돋움" w:cs="함초롬돋움" w:hint="eastAsia"/>
        </w:rPr>
        <w:t>욱 확연히 그래프가 분리되어 있는 Light와 Temperature 그래프가 사람의 유무를 구분하는 기준으로 더 적합하다는 생각이 든다.</w:t>
      </w:r>
    </w:p>
    <w:p w14:paraId="73B28685" w14:textId="77777777" w:rsidR="00BE7152" w:rsidRPr="00FC492E" w:rsidRDefault="00BE7152" w:rsidP="00914CD1">
      <w:pPr>
        <w:rPr>
          <w:rFonts w:eastAsia="맑은 고딕"/>
        </w:rPr>
      </w:pPr>
    </w:p>
    <w:p w14:paraId="22DF8777" w14:textId="77777777" w:rsidR="00914CD1" w:rsidRPr="00914CD1" w:rsidRDefault="00914CD1" w:rsidP="00914CD1">
      <w:pPr>
        <w:rPr>
          <w:rFonts w:eastAsia="맑은 고딕"/>
          <w:b/>
          <w:i/>
          <w:sz w:val="30"/>
          <w:szCs w:val="30"/>
        </w:rPr>
      </w:pPr>
      <w:r w:rsidRPr="00914CD1">
        <w:rPr>
          <w:rFonts w:eastAsia="맑은 고딕" w:hint="eastAsia"/>
          <w:b/>
          <w:i/>
          <w:sz w:val="30"/>
          <w:szCs w:val="30"/>
        </w:rPr>
        <w:lastRenderedPageBreak/>
        <w:t>O</w:t>
      </w:r>
      <w:r w:rsidRPr="00914CD1">
        <w:rPr>
          <w:rFonts w:eastAsia="맑은 고딕"/>
          <w:b/>
          <w:i/>
          <w:sz w:val="30"/>
          <w:szCs w:val="30"/>
        </w:rPr>
        <w:t xml:space="preserve">ccupancy Detection </w:t>
      </w:r>
      <w:r w:rsidRPr="00914CD1">
        <w:rPr>
          <w:rFonts w:eastAsia="맑은 고딕" w:hint="eastAsia"/>
          <w:b/>
          <w:i/>
          <w:sz w:val="30"/>
          <w:szCs w:val="30"/>
        </w:rPr>
        <w:t>M</w:t>
      </w:r>
      <w:r w:rsidRPr="00914CD1">
        <w:rPr>
          <w:rFonts w:eastAsia="맑은 고딕"/>
          <w:b/>
          <w:i/>
          <w:sz w:val="30"/>
          <w:szCs w:val="30"/>
        </w:rPr>
        <w:t>odel</w:t>
      </w:r>
    </w:p>
    <w:p w14:paraId="745CB07A" w14:textId="77777777" w:rsidR="009D5F2F" w:rsidRDefault="008F7436" w:rsidP="0054377D">
      <w:pPr>
        <w:rPr>
          <w:rFonts w:eastAsia="맑은 고딕"/>
        </w:rPr>
      </w:pPr>
      <w:r w:rsidRPr="008F7436">
        <w:rPr>
          <w:rFonts w:eastAsia="맑은 고딕"/>
        </w:rPr>
        <w:t xml:space="preserve">Occupancy Detection </w:t>
      </w:r>
      <w:r w:rsidRPr="008F7436">
        <w:rPr>
          <w:rFonts w:eastAsia="맑은 고딕" w:hint="eastAsia"/>
        </w:rPr>
        <w:t>데이터는</w:t>
      </w:r>
      <w:r w:rsidRPr="008F7436">
        <w:rPr>
          <w:rFonts w:eastAsia="맑은 고딕"/>
        </w:rPr>
        <w:t xml:space="preserve"> class</w:t>
      </w:r>
      <w:r w:rsidRPr="008F7436">
        <w:rPr>
          <w:rFonts w:eastAsia="맑은 고딕" w:hint="eastAsia"/>
        </w:rPr>
        <w:t>를</w:t>
      </w:r>
      <w:r w:rsidRPr="008F7436">
        <w:rPr>
          <w:rFonts w:eastAsia="맑은 고딕"/>
        </w:rPr>
        <w:t xml:space="preserve"> 0</w:t>
      </w:r>
      <w:r w:rsidRPr="008F7436">
        <w:rPr>
          <w:rFonts w:eastAsia="맑은 고딕" w:hint="eastAsia"/>
        </w:rPr>
        <w:t>과</w:t>
      </w:r>
      <w:r w:rsidRPr="008F7436">
        <w:rPr>
          <w:rFonts w:eastAsia="맑은 고딕"/>
        </w:rPr>
        <w:t xml:space="preserve"> 1</w:t>
      </w:r>
      <w:r w:rsidRPr="008F7436">
        <w:rPr>
          <w:rFonts w:eastAsia="맑은 고딕" w:hint="eastAsia"/>
        </w:rPr>
        <w:t>로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분류하는</w:t>
      </w:r>
      <w:r w:rsidRPr="008F7436">
        <w:rPr>
          <w:rFonts w:eastAsia="맑은 고딕"/>
        </w:rPr>
        <w:t xml:space="preserve"> Binary Classification </w:t>
      </w:r>
      <w:r w:rsidRPr="008F7436">
        <w:rPr>
          <w:rFonts w:eastAsia="맑은 고딕" w:hint="eastAsia"/>
        </w:rPr>
        <w:t>형태이다</w:t>
      </w:r>
      <w:r w:rsidRPr="008F7436">
        <w:rPr>
          <w:rFonts w:eastAsia="맑은 고딕"/>
        </w:rPr>
        <w:t xml:space="preserve">. </w:t>
      </w:r>
      <w:r w:rsidRPr="008F7436">
        <w:rPr>
          <w:rFonts w:eastAsia="맑은 고딕" w:hint="eastAsia"/>
        </w:rPr>
        <w:t>따라서</w:t>
      </w:r>
      <w:r w:rsidRPr="008F7436">
        <w:rPr>
          <w:rFonts w:eastAsia="맑은 고딕"/>
        </w:rPr>
        <w:t xml:space="preserve"> 0</w:t>
      </w:r>
      <w:r w:rsidRPr="008F7436">
        <w:rPr>
          <w:rFonts w:eastAsia="맑은 고딕" w:hint="eastAsia"/>
        </w:rPr>
        <w:t>과</w:t>
      </w:r>
      <w:r w:rsidRPr="008F7436">
        <w:rPr>
          <w:rFonts w:eastAsia="맑은 고딕"/>
        </w:rPr>
        <w:t xml:space="preserve"> 1 </w:t>
      </w:r>
      <w:r w:rsidRPr="008F7436">
        <w:rPr>
          <w:rFonts w:eastAsia="맑은 고딕" w:hint="eastAsia"/>
        </w:rPr>
        <w:t>사이의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값을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표현할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수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있어야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한다</w:t>
      </w:r>
      <w:r w:rsidRPr="008F7436">
        <w:rPr>
          <w:rFonts w:eastAsia="맑은 고딕"/>
        </w:rPr>
        <w:t>.</w:t>
      </w:r>
      <w:r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이를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가능하게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하는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함수는</w:t>
      </w:r>
      <w:r w:rsidRPr="008F7436">
        <w:rPr>
          <w:rFonts w:eastAsia="맑은 고딕"/>
        </w:rPr>
        <w:t xml:space="preserve"> Logistic(Sigmoid) Function </w:t>
      </w:r>
      <w:r w:rsidRPr="008F7436">
        <w:rPr>
          <w:rFonts w:eastAsia="맑은 고딕" w:hint="eastAsia"/>
        </w:rPr>
        <w:t>이므로</w:t>
      </w:r>
      <w:r w:rsidRPr="008F7436">
        <w:rPr>
          <w:rFonts w:eastAsia="맑은 고딕"/>
        </w:rPr>
        <w:t xml:space="preserve">, </w:t>
      </w:r>
      <w:r w:rsidRPr="008F7436">
        <w:rPr>
          <w:rFonts w:eastAsia="맑은 고딕" w:hint="eastAsia"/>
        </w:rPr>
        <w:t>이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함수를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적용시키는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로지스틱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회귀모형을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이용하여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판별해</w:t>
      </w:r>
      <w:r w:rsidRPr="008F7436">
        <w:rPr>
          <w:rFonts w:eastAsia="맑은 고딕"/>
        </w:rPr>
        <w:t xml:space="preserve"> </w:t>
      </w:r>
      <w:r w:rsidRPr="008F7436">
        <w:rPr>
          <w:rFonts w:eastAsia="맑은 고딕" w:hint="eastAsia"/>
        </w:rPr>
        <w:t>보았다</w:t>
      </w:r>
      <w:r w:rsidRPr="008F7436">
        <w:rPr>
          <w:rFonts w:eastAsia="맑은 고딕"/>
        </w:rPr>
        <w:t>.</w:t>
      </w:r>
    </w:p>
    <w:p w14:paraId="22EB26C4" w14:textId="77777777" w:rsidR="008F7436" w:rsidRDefault="008F7436" w:rsidP="008F7436">
      <w:pPr>
        <w:rPr>
          <w:rFonts w:eastAsia="맑은 고딕"/>
        </w:rPr>
      </w:pPr>
    </w:p>
    <w:p w14:paraId="323AFD27" w14:textId="77777777" w:rsidR="008F7436" w:rsidRDefault="008F7436" w:rsidP="008F7436">
      <w:pPr>
        <w:rPr>
          <w:rFonts w:eastAsia="맑은 고딕"/>
          <w:b/>
          <w:sz w:val="24"/>
          <w:szCs w:val="24"/>
          <w:u w:val="double"/>
        </w:rPr>
      </w:pPr>
      <w:r w:rsidRPr="0054377D">
        <w:rPr>
          <w:rFonts w:eastAsia="맑은 고딕"/>
          <w:b/>
          <w:sz w:val="24"/>
          <w:szCs w:val="24"/>
          <w:u w:val="double"/>
        </w:rPr>
        <w:t>Logistic Regression</w:t>
      </w:r>
    </w:p>
    <w:p w14:paraId="1C0E93BE" w14:textId="77777777" w:rsidR="0054377D" w:rsidRPr="0054377D" w:rsidRDefault="0054377D" w:rsidP="008F7436">
      <w:pPr>
        <w:rPr>
          <w:rFonts w:eastAsia="맑은 고딕"/>
        </w:rPr>
      </w:pPr>
      <w:r>
        <w:rPr>
          <w:rFonts w:eastAsia="맑은 고딕" w:hint="eastAsia"/>
        </w:rPr>
        <w:t>R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glm</w:t>
      </w:r>
      <w:r>
        <w:rPr>
          <w:rFonts w:eastAsia="맑은 고딕" w:hint="eastAsia"/>
        </w:rPr>
        <w:t>함수를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사용하여</w:t>
      </w:r>
      <w:r>
        <w:rPr>
          <w:rFonts w:eastAsia="맑은 고딕" w:hint="eastAsia"/>
        </w:rPr>
        <w:t xml:space="preserve"> </w:t>
      </w:r>
      <w:r w:rsidR="007F5725">
        <w:rPr>
          <w:rFonts w:eastAsia="맑은 고딕" w:hint="eastAsia"/>
        </w:rPr>
        <w:t>로지스틱</w:t>
      </w:r>
      <w:r w:rsidR="007F5725">
        <w:rPr>
          <w:rFonts w:eastAsia="맑은 고딕" w:hint="eastAsia"/>
        </w:rPr>
        <w:t xml:space="preserve"> </w:t>
      </w:r>
      <w:r w:rsidR="007F5725">
        <w:rPr>
          <w:rFonts w:eastAsia="맑은 고딕" w:hint="eastAsia"/>
        </w:rPr>
        <w:t>회귀분석을</w:t>
      </w:r>
      <w:r w:rsidR="007F5725">
        <w:rPr>
          <w:rFonts w:eastAsia="맑은 고딕" w:hint="eastAsia"/>
        </w:rPr>
        <w:t xml:space="preserve"> </w:t>
      </w:r>
      <w:r w:rsidR="007F5725">
        <w:rPr>
          <w:rFonts w:eastAsia="맑은 고딕" w:hint="eastAsia"/>
        </w:rPr>
        <w:t>나타낼</w:t>
      </w:r>
      <w:r w:rsidR="007F5725">
        <w:rPr>
          <w:rFonts w:eastAsia="맑은 고딕" w:hint="eastAsia"/>
        </w:rPr>
        <w:t xml:space="preserve"> </w:t>
      </w:r>
      <w:r w:rsidR="007F5725">
        <w:rPr>
          <w:rFonts w:eastAsia="맑은 고딕" w:hint="eastAsia"/>
        </w:rPr>
        <w:t>수</w:t>
      </w:r>
      <w:r w:rsidR="007F5725">
        <w:rPr>
          <w:rFonts w:eastAsia="맑은 고딕" w:hint="eastAsia"/>
        </w:rPr>
        <w:t xml:space="preserve"> </w:t>
      </w:r>
      <w:r w:rsidR="007F5725">
        <w:rPr>
          <w:rFonts w:eastAsia="맑은 고딕" w:hint="eastAsia"/>
        </w:rPr>
        <w:t>있다</w:t>
      </w:r>
      <w:r w:rsidR="007F5725">
        <w:rPr>
          <w:rFonts w:eastAsia="맑은 고딕" w:hint="eastAsia"/>
        </w:rPr>
        <w:t>.</w:t>
      </w:r>
    </w:p>
    <w:tbl>
      <w:tblPr>
        <w:tblStyle w:val="32"/>
        <w:tblW w:w="9075" w:type="dxa"/>
        <w:tblBorders>
          <w:insideH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2459"/>
        <w:gridCol w:w="3109"/>
        <w:gridCol w:w="3507"/>
      </w:tblGrid>
      <w:tr w:rsidR="004743AD" w14:paraId="76ED0E89" w14:textId="77777777" w:rsidTr="007F57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59" w:type="dxa"/>
            <w:tcBorders>
              <w:bottom w:val="none" w:sz="0" w:space="0" w:color="auto"/>
              <w:right w:val="none" w:sz="0" w:space="0" w:color="auto"/>
            </w:tcBorders>
          </w:tcPr>
          <w:p w14:paraId="764699F1" w14:textId="77777777" w:rsidR="004743AD" w:rsidRDefault="004743AD" w:rsidP="008F7436">
            <w:pPr>
              <w:rPr>
                <w:rFonts w:eastAsia="맑은 고딕"/>
              </w:rPr>
            </w:pPr>
          </w:p>
        </w:tc>
        <w:tc>
          <w:tcPr>
            <w:tcW w:w="3109" w:type="dxa"/>
            <w:tcBorders>
              <w:bottom w:val="none" w:sz="0" w:space="0" w:color="auto"/>
            </w:tcBorders>
          </w:tcPr>
          <w:p w14:paraId="0D8C9C0E" w14:textId="77777777" w:rsidR="004743AD" w:rsidRDefault="004743AD" w:rsidP="00474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/>
                <w:b w:val="0"/>
                <w:bCs w:val="0"/>
                <w:caps w:val="0"/>
              </w:rPr>
            </w:pPr>
            <w:r>
              <w:rPr>
                <w:rFonts w:eastAsia="맑은 고딕" w:hint="eastAsia"/>
                <w:b w:val="0"/>
                <w:bCs w:val="0"/>
                <w:caps w:val="0"/>
              </w:rPr>
              <w:t>O</w:t>
            </w:r>
            <w:r>
              <w:rPr>
                <w:rFonts w:eastAsia="맑은 고딕"/>
                <w:b w:val="0"/>
                <w:bCs w:val="0"/>
                <w:caps w:val="0"/>
              </w:rPr>
              <w:t>ccupancy-NO</w:t>
            </w:r>
          </w:p>
        </w:tc>
        <w:tc>
          <w:tcPr>
            <w:tcW w:w="3507" w:type="dxa"/>
            <w:tcBorders>
              <w:bottom w:val="none" w:sz="0" w:space="0" w:color="auto"/>
            </w:tcBorders>
          </w:tcPr>
          <w:p w14:paraId="664B6EF8" w14:textId="77777777" w:rsidR="004743AD" w:rsidRDefault="004743AD" w:rsidP="004743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맑은 고딕"/>
                <w:b w:val="0"/>
                <w:bCs w:val="0"/>
                <w:caps w:val="0"/>
              </w:rPr>
            </w:pPr>
            <w:r>
              <w:rPr>
                <w:rFonts w:eastAsia="맑은 고딕" w:hint="eastAsia"/>
                <w:b w:val="0"/>
                <w:bCs w:val="0"/>
                <w:caps w:val="0"/>
              </w:rPr>
              <w:t>O</w:t>
            </w:r>
            <w:r>
              <w:rPr>
                <w:rFonts w:eastAsia="맑은 고딕"/>
                <w:b w:val="0"/>
                <w:bCs w:val="0"/>
                <w:caps w:val="0"/>
              </w:rPr>
              <w:t>ccupancy-YES</w:t>
            </w:r>
          </w:p>
        </w:tc>
      </w:tr>
      <w:tr w:rsidR="004743AD" w14:paraId="3ACC280E" w14:textId="77777777" w:rsidTr="004743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9" w:type="dxa"/>
            <w:tcBorders>
              <w:right w:val="none" w:sz="0" w:space="0" w:color="auto"/>
            </w:tcBorders>
          </w:tcPr>
          <w:p w14:paraId="7F5393EE" w14:textId="77777777" w:rsidR="004743AD" w:rsidRDefault="004743AD" w:rsidP="008F7436">
            <w:pPr>
              <w:rPr>
                <w:rFonts w:eastAsia="맑은 고딕"/>
              </w:rPr>
            </w:pPr>
            <w:r>
              <w:rPr>
                <w:rFonts w:eastAsia="맑은 고딕" w:hint="eastAsia"/>
              </w:rPr>
              <w:t>L</w:t>
            </w:r>
            <w:r>
              <w:rPr>
                <w:rFonts w:eastAsia="맑은 고딕"/>
              </w:rPr>
              <w:t>ogistic Regression</w:t>
            </w:r>
          </w:p>
        </w:tc>
        <w:tc>
          <w:tcPr>
            <w:tcW w:w="3109" w:type="dxa"/>
          </w:tcPr>
          <w:p w14:paraId="445EFC89" w14:textId="77777777" w:rsidR="004743AD" w:rsidRDefault="004743AD" w:rsidP="00474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/>
                <w:b/>
                <w:bCs/>
                <w:caps/>
              </w:rPr>
            </w:pPr>
            <w:r>
              <w:rPr>
                <w:rFonts w:eastAsia="맑은 고딕" w:hint="eastAsia"/>
                <w:b/>
                <w:bCs/>
                <w:caps/>
              </w:rPr>
              <w:t>8</w:t>
            </w:r>
            <w:r>
              <w:rPr>
                <w:rFonts w:eastAsia="맑은 고딕"/>
                <w:b/>
                <w:bCs/>
                <w:caps/>
              </w:rPr>
              <w:t>2(1.35%)</w:t>
            </w:r>
          </w:p>
        </w:tc>
        <w:tc>
          <w:tcPr>
            <w:tcW w:w="3507" w:type="dxa"/>
          </w:tcPr>
          <w:p w14:paraId="0B0ADCFA" w14:textId="77777777" w:rsidR="004743AD" w:rsidRDefault="004743AD" w:rsidP="004743A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맑은 고딕"/>
                <w:b/>
                <w:bCs/>
                <w:caps/>
              </w:rPr>
            </w:pPr>
            <w:r>
              <w:rPr>
                <w:rFonts w:eastAsia="맑은 고딕" w:hint="eastAsia"/>
                <w:b/>
                <w:bCs/>
                <w:caps/>
              </w:rPr>
              <w:t>6</w:t>
            </w:r>
            <w:r>
              <w:rPr>
                <w:rFonts w:eastAsia="맑은 고딕"/>
                <w:b/>
                <w:bCs/>
                <w:caps/>
              </w:rPr>
              <w:t>025(98.65%)</w:t>
            </w:r>
          </w:p>
        </w:tc>
      </w:tr>
    </w:tbl>
    <w:p w14:paraId="452974A2" w14:textId="77777777" w:rsidR="004B73E6" w:rsidRDefault="004B73E6" w:rsidP="008F7436">
      <w:pPr>
        <w:rPr>
          <w:rFonts w:eastAsia="맑은 고딕"/>
        </w:rPr>
      </w:pPr>
    </w:p>
    <w:p w14:paraId="626C32A2" w14:textId="77777777" w:rsidR="007F5725" w:rsidRDefault="004B73E6" w:rsidP="007F5725">
      <w:pPr>
        <w:rPr>
          <w:rFonts w:eastAsia="맑은 고딕"/>
        </w:rPr>
      </w:pPr>
      <w:r>
        <w:rPr>
          <w:rFonts w:eastAsia="맑은 고딕" w:hint="eastAsia"/>
        </w:rPr>
        <w:t>모형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적합하여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살펴보면</w:t>
      </w:r>
      <w:r>
        <w:rPr>
          <w:rFonts w:eastAsia="맑은 고딕"/>
        </w:rPr>
        <w:t xml:space="preserve"> 0.9951349</w:t>
      </w:r>
      <w:r>
        <w:rPr>
          <w:rFonts w:eastAsia="맑은 고딕" w:hint="eastAsia"/>
        </w:rPr>
        <w:t>,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약</w:t>
      </w:r>
      <w:r>
        <w:rPr>
          <w:rFonts w:eastAsia="맑은 고딕" w:hint="eastAsia"/>
        </w:rPr>
        <w:t>9</w:t>
      </w:r>
      <w:r>
        <w:rPr>
          <w:rFonts w:eastAsia="맑은 고딕"/>
        </w:rPr>
        <w:t>9.5%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 w:rsidR="00486A9C">
        <w:rPr>
          <w:rFonts w:eastAsia="맑은 고딕" w:hint="eastAsia"/>
        </w:rPr>
        <w:t>예측력</w:t>
      </w:r>
      <w:r>
        <w:rPr>
          <w:rFonts w:eastAsia="맑은 고딕" w:hint="eastAsia"/>
        </w:rPr>
        <w:t>임을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있다</w:t>
      </w:r>
      <w:r>
        <w:rPr>
          <w:rFonts w:eastAsia="맑은 고딕" w:hint="eastAsia"/>
        </w:rPr>
        <w:t>.</w:t>
      </w:r>
    </w:p>
    <w:p w14:paraId="6BDF4B23" w14:textId="77777777" w:rsidR="007F5725" w:rsidRDefault="007F5725" w:rsidP="007F5725">
      <w:pPr>
        <w:rPr>
          <w:rFonts w:eastAsia="맑은 고딕"/>
        </w:rPr>
      </w:pPr>
      <w:r w:rsidRPr="007F5725"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또한</w:t>
      </w:r>
      <w:r>
        <w:rPr>
          <w:rFonts w:eastAsia="맑은 고딕" w:hint="eastAsia"/>
        </w:rPr>
        <w:t xml:space="preserve"> R</w:t>
      </w:r>
      <w:r>
        <w:rPr>
          <w:rFonts w:eastAsia="맑은 고딕"/>
        </w:rPr>
        <w:t>OC</w:t>
      </w:r>
      <w:r>
        <w:rPr>
          <w:rFonts w:eastAsia="맑은 고딕" w:hint="eastAsia"/>
        </w:rPr>
        <w:t>곡선을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통해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로지스틱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회귀분석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정확도를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파악할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있다</w:t>
      </w:r>
      <w:r>
        <w:rPr>
          <w:rFonts w:eastAsia="맑은 고딕" w:hint="eastAsia"/>
        </w:rPr>
        <w:t>.</w:t>
      </w:r>
    </w:p>
    <w:p w14:paraId="70527932" w14:textId="77777777" w:rsidR="0054377D" w:rsidRDefault="004B73E6" w:rsidP="008F7436">
      <w:p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 wp14:anchorId="6710A766" wp14:editId="04F2E760">
            <wp:extent cx="5732145" cy="3578225"/>
            <wp:effectExtent l="0" t="0" r="1905" b="3175"/>
            <wp:docPr id="6" name="그림 6" descr="지도, 스크린샷, 텍스트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OC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5A31" w14:textId="77777777" w:rsidR="00956965" w:rsidRDefault="007F5725" w:rsidP="007F5725">
      <w:pPr>
        <w:ind w:firstLine="720"/>
        <w:rPr>
          <w:rFonts w:eastAsia="맑은 고딕"/>
        </w:rPr>
      </w:pPr>
      <w:r>
        <w:rPr>
          <w:rFonts w:eastAsia="맑은 고딕"/>
        </w:rPr>
        <w:t>-</w:t>
      </w:r>
      <w:r w:rsidR="00956965">
        <w:rPr>
          <w:rFonts w:eastAsia="맑은 고딕" w:hint="eastAsia"/>
        </w:rPr>
        <w:t>X</w:t>
      </w:r>
      <w:r w:rsidR="00956965">
        <w:rPr>
          <w:rFonts w:eastAsia="맑은 고딕" w:hint="eastAsia"/>
        </w:rPr>
        <w:t>축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: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/>
        </w:rPr>
        <w:t>FPR(False Positive rate)</w:t>
      </w:r>
      <w:r w:rsidR="00956965">
        <w:rPr>
          <w:rFonts w:eastAsia="맑은 고딕" w:hint="eastAsia"/>
        </w:rPr>
        <w:t>로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 w:hint="eastAsia"/>
        </w:rPr>
        <w:t>방이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 w:hint="eastAsia"/>
        </w:rPr>
        <w:t>사용되지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 w:hint="eastAsia"/>
        </w:rPr>
        <w:t>않았을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 w:hint="eastAsia"/>
        </w:rPr>
        <w:t>때</w:t>
      </w:r>
      <w:r w:rsidR="00956965">
        <w:rPr>
          <w:rFonts w:eastAsia="맑은 고딕" w:hint="eastAsia"/>
        </w:rPr>
        <w:t xml:space="preserve"> </w:t>
      </w:r>
      <w:r w:rsidR="00956965">
        <w:rPr>
          <w:rFonts w:eastAsia="맑은 고딕" w:hint="eastAsia"/>
        </w:rPr>
        <w:t>사용되었다고</w:t>
      </w:r>
      <w:r w:rsidR="00956965"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잘못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예측된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비율</w:t>
      </w:r>
    </w:p>
    <w:p w14:paraId="5390DA59" w14:textId="77777777" w:rsidR="007F5725" w:rsidRDefault="007F5725" w:rsidP="007F5725">
      <w:pPr>
        <w:ind w:firstLine="720"/>
        <w:rPr>
          <w:rFonts w:eastAsia="맑은 고딕"/>
        </w:rPr>
      </w:pPr>
      <w:r>
        <w:rPr>
          <w:rFonts w:eastAsia="맑은 고딕"/>
        </w:rPr>
        <w:t>-</w:t>
      </w:r>
      <w:r>
        <w:rPr>
          <w:rFonts w:eastAsia="맑은 고딕" w:hint="eastAsia"/>
        </w:rPr>
        <w:t>Y</w:t>
      </w:r>
      <w:r>
        <w:rPr>
          <w:rFonts w:eastAsia="맑은 고딕" w:hint="eastAsia"/>
        </w:rPr>
        <w:t>축</w:t>
      </w:r>
      <w:r>
        <w:rPr>
          <w:rFonts w:eastAsia="맑은 고딕"/>
        </w:rPr>
        <w:t xml:space="preserve"> : TPR(True positive rate)</w:t>
      </w:r>
      <w:r>
        <w:rPr>
          <w:rFonts w:eastAsia="맑은 고딕" w:hint="eastAsia"/>
        </w:rPr>
        <w:t>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방이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사용되었을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사용되었다고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정확히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예측된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비율</w:t>
      </w:r>
    </w:p>
    <w:p w14:paraId="77156C49" w14:textId="77777777" w:rsidR="007F5725" w:rsidRDefault="007F5725" w:rsidP="008F7436">
      <w:pPr>
        <w:rPr>
          <w:rFonts w:eastAsia="맑은 고딕"/>
        </w:rPr>
      </w:pPr>
      <w:r>
        <w:rPr>
          <w:rFonts w:eastAsia="맑은 고딕" w:hint="eastAsia"/>
        </w:rPr>
        <w:t>(</w:t>
      </w:r>
      <w:r>
        <w:rPr>
          <w:rFonts w:eastAsia="맑은 고딕" w:hint="eastAsia"/>
        </w:rPr>
        <w:t>좋은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모형일수록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ROC </w:t>
      </w:r>
      <w:r>
        <w:rPr>
          <w:rFonts w:eastAsia="맑은 고딕" w:hint="eastAsia"/>
        </w:rPr>
        <w:t>곡선의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기울기가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매우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급하며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곡선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아래의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넓이</w:t>
      </w:r>
      <w:r>
        <w:rPr>
          <w:rFonts w:eastAsia="맑은 고딕" w:hint="eastAsia"/>
        </w:rPr>
        <w:t>(A</w:t>
      </w:r>
      <w:r>
        <w:rPr>
          <w:rFonts w:eastAsia="맑은 고딕"/>
        </w:rPr>
        <w:t>UC, Area Under Curve)</w:t>
      </w:r>
      <w:r>
        <w:rPr>
          <w:rFonts w:eastAsia="맑은 고딕" w:hint="eastAsia"/>
        </w:rPr>
        <w:t>가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1</w:t>
      </w:r>
      <w:r>
        <w:rPr>
          <w:rFonts w:eastAsia="맑은 고딕" w:hint="eastAsia"/>
        </w:rPr>
        <w:t>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가깝다</w:t>
      </w:r>
      <w:r>
        <w:rPr>
          <w:rFonts w:eastAsia="맑은 고딕" w:hint="eastAsia"/>
        </w:rPr>
        <w:t>.</w:t>
      </w:r>
      <w:r>
        <w:rPr>
          <w:rFonts w:eastAsia="맑은 고딕"/>
        </w:rPr>
        <w:t>)</w:t>
      </w:r>
      <w:r>
        <w:rPr>
          <w:rFonts w:eastAsia="맑은 고딕" w:hint="eastAsia"/>
        </w:rPr>
        <w:t xml:space="preserve"> </w:t>
      </w:r>
    </w:p>
    <w:p w14:paraId="0BE81233" w14:textId="77777777" w:rsidR="00964996" w:rsidRDefault="00B849D8" w:rsidP="008F7436">
      <w:pPr>
        <w:rPr>
          <w:rFonts w:eastAsia="맑은 고딕"/>
        </w:rPr>
      </w:pPr>
      <w:r>
        <w:rPr>
          <w:rFonts w:eastAsia="맑은 고딕" w:hint="eastAsia"/>
        </w:rPr>
        <w:lastRenderedPageBreak/>
        <w:t>지금까지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Training </w:t>
      </w:r>
      <w:r>
        <w:rPr>
          <w:rFonts w:eastAsia="맑은 고딕" w:hint="eastAsia"/>
        </w:rPr>
        <w:t>집합과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Validation</w:t>
      </w:r>
      <w:r>
        <w:rPr>
          <w:rFonts w:eastAsia="맑은 고딕" w:hint="eastAsia"/>
        </w:rPr>
        <w:t>집합으로</w:t>
      </w:r>
      <w:r>
        <w:rPr>
          <w:rFonts w:eastAsia="맑은 고딕" w:hint="eastAsia"/>
        </w:rPr>
        <w:t xml:space="preserve"> </w:t>
      </w:r>
      <w:r w:rsidR="00486A9C">
        <w:rPr>
          <w:rFonts w:eastAsia="맑은 고딕" w:hint="eastAsia"/>
        </w:rPr>
        <w:t>학습과</w:t>
      </w:r>
      <w:r w:rsidR="00486A9C">
        <w:rPr>
          <w:rFonts w:eastAsia="맑은 고딕" w:hint="eastAsia"/>
        </w:rPr>
        <w:t xml:space="preserve"> </w:t>
      </w:r>
      <w:r w:rsidR="00486A9C">
        <w:rPr>
          <w:rFonts w:eastAsia="맑은 고딕" w:hint="eastAsia"/>
        </w:rPr>
        <w:t>예측을</w:t>
      </w:r>
      <w:r w:rsidR="00486A9C">
        <w:rPr>
          <w:rFonts w:eastAsia="맑은 고딕" w:hint="eastAsia"/>
        </w:rPr>
        <w:t xml:space="preserve"> </w:t>
      </w:r>
      <w:r w:rsidR="00486A9C">
        <w:rPr>
          <w:rFonts w:eastAsia="맑은 고딕" w:hint="eastAsia"/>
        </w:rPr>
        <w:t>해보았다</w:t>
      </w:r>
      <w:r w:rsidR="00486A9C">
        <w:rPr>
          <w:rFonts w:eastAsia="맑은 고딕" w:hint="eastAsia"/>
        </w:rPr>
        <w:t>.</w:t>
      </w:r>
      <w:r w:rsidR="00486A9C">
        <w:rPr>
          <w:rFonts w:eastAsia="맑은 고딕"/>
        </w:rPr>
        <w:t xml:space="preserve"> </w:t>
      </w:r>
      <w:r>
        <w:rPr>
          <w:rFonts w:eastAsia="맑은 고딕" w:hint="eastAsia"/>
        </w:rPr>
        <w:t>마지막으로</w:t>
      </w:r>
      <w:r>
        <w:rPr>
          <w:rFonts w:eastAsia="맑은 고딕" w:hint="eastAsia"/>
        </w:rPr>
        <w:t xml:space="preserve"> T</w:t>
      </w:r>
      <w:r>
        <w:rPr>
          <w:rFonts w:eastAsia="맑은 고딕"/>
        </w:rPr>
        <w:t>est</w:t>
      </w:r>
      <w:r>
        <w:rPr>
          <w:rFonts w:eastAsia="맑은 고딕" w:hint="eastAsia"/>
        </w:rPr>
        <w:t>집합으로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평가해보겠다</w:t>
      </w:r>
      <w:r>
        <w:rPr>
          <w:rFonts w:eastAsia="맑은 고딕" w:hint="eastAsia"/>
        </w:rPr>
        <w:t>.</w:t>
      </w:r>
    </w:p>
    <w:p w14:paraId="610EF4BC" w14:textId="77777777" w:rsidR="00B849D8" w:rsidRPr="00486A9C" w:rsidRDefault="00B849D8" w:rsidP="008F7436">
      <w:pPr>
        <w:rPr>
          <w:rFonts w:eastAsia="맑은 고딕"/>
          <w:b/>
        </w:rPr>
      </w:pPr>
      <w:r w:rsidRPr="00486A9C">
        <w:rPr>
          <w:rFonts w:eastAsia="맑은 고딕"/>
          <w:b/>
        </w:rPr>
        <w:t># Test 1(2665</w:t>
      </w:r>
      <w:r w:rsidRPr="00486A9C">
        <w:rPr>
          <w:rFonts w:eastAsia="맑은 고딕" w:hint="eastAsia"/>
          <w:b/>
        </w:rPr>
        <w:t>개의</w:t>
      </w:r>
      <w:r w:rsidRPr="00486A9C">
        <w:rPr>
          <w:rFonts w:eastAsia="맑은 고딕" w:hint="eastAsia"/>
          <w:b/>
        </w:rPr>
        <w:t xml:space="preserve"> </w:t>
      </w:r>
      <w:r w:rsidRPr="00486A9C">
        <w:rPr>
          <w:rFonts w:eastAsia="맑은 고딕" w:hint="eastAsia"/>
          <w:b/>
        </w:rPr>
        <w:t>데이터</w:t>
      </w:r>
      <w:r w:rsidRPr="00486A9C">
        <w:rPr>
          <w:rFonts w:eastAsia="맑은 고딕" w:hint="eastAsia"/>
          <w:b/>
        </w:rPr>
        <w:t>)</w:t>
      </w:r>
    </w:p>
    <w:p w14:paraId="15CFB1B5" w14:textId="77777777" w:rsidR="00486A9C" w:rsidRDefault="00486A9C" w:rsidP="008F7436">
      <w:pPr>
        <w:rPr>
          <w:rFonts w:eastAsia="맑은 고딕"/>
        </w:rPr>
      </w:pPr>
      <w:r>
        <w:rPr>
          <w:rFonts w:eastAsia="맑은 고딕" w:hint="eastAsia"/>
        </w:rPr>
        <w:t>T</w:t>
      </w:r>
      <w:r>
        <w:rPr>
          <w:rFonts w:eastAsia="맑은 고딕"/>
        </w:rPr>
        <w:t xml:space="preserve">est 1 </w:t>
      </w:r>
      <w:r>
        <w:rPr>
          <w:rFonts w:eastAsia="맑은 고딕" w:hint="eastAsia"/>
        </w:rPr>
        <w:t>집합으로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평가해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결과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0.9911</w:t>
      </w:r>
      <w:r w:rsidR="00BE7E83">
        <w:rPr>
          <w:rFonts w:eastAsia="맑은 고딕"/>
        </w:rPr>
        <w:t xml:space="preserve">114, </w:t>
      </w:r>
      <w:r w:rsidR="00BE7E83">
        <w:rPr>
          <w:rFonts w:eastAsia="맑은 고딕" w:hint="eastAsia"/>
        </w:rPr>
        <w:t>즉</w:t>
      </w:r>
      <w:r w:rsidR="00BE7E83">
        <w:rPr>
          <w:rFonts w:eastAsia="맑은 고딕" w:hint="eastAsia"/>
        </w:rPr>
        <w:t xml:space="preserve"> </w:t>
      </w:r>
      <w:r w:rsidR="00BE7E83">
        <w:rPr>
          <w:rFonts w:eastAsia="맑은 고딕"/>
        </w:rPr>
        <w:t>99.1%</w:t>
      </w:r>
      <w:r w:rsidR="00BE7E83">
        <w:rPr>
          <w:rFonts w:eastAsia="맑은 고딕" w:hint="eastAsia"/>
        </w:rPr>
        <w:t>의</w:t>
      </w:r>
      <w:r w:rsidR="00BE7E83">
        <w:rPr>
          <w:rFonts w:eastAsia="맑은 고딕" w:hint="eastAsia"/>
        </w:rPr>
        <w:t xml:space="preserve"> </w:t>
      </w:r>
      <w:r w:rsidR="00BE7E83">
        <w:rPr>
          <w:rFonts w:eastAsia="맑은 고딕" w:hint="eastAsia"/>
        </w:rPr>
        <w:t>정확도임을</w:t>
      </w:r>
      <w:r w:rsidR="00BE7E83">
        <w:rPr>
          <w:rFonts w:eastAsia="맑은 고딕" w:hint="eastAsia"/>
        </w:rPr>
        <w:t xml:space="preserve"> </w:t>
      </w:r>
      <w:r w:rsidR="00BE7E83">
        <w:rPr>
          <w:rFonts w:eastAsia="맑은 고딕" w:hint="eastAsia"/>
        </w:rPr>
        <w:t>알</w:t>
      </w:r>
      <w:r w:rsidR="00BE7E83">
        <w:rPr>
          <w:rFonts w:eastAsia="맑은 고딕" w:hint="eastAsia"/>
        </w:rPr>
        <w:t xml:space="preserve"> </w:t>
      </w:r>
      <w:r w:rsidR="00BE7E83">
        <w:rPr>
          <w:rFonts w:eastAsia="맑은 고딕" w:hint="eastAsia"/>
        </w:rPr>
        <w:t>수</w:t>
      </w:r>
      <w:r w:rsidR="00BE7E83">
        <w:rPr>
          <w:rFonts w:eastAsia="맑은 고딕" w:hint="eastAsia"/>
        </w:rPr>
        <w:t xml:space="preserve"> </w:t>
      </w:r>
      <w:r w:rsidR="00BE7E83">
        <w:rPr>
          <w:rFonts w:eastAsia="맑은 고딕" w:hint="eastAsia"/>
        </w:rPr>
        <w:t>있었다</w:t>
      </w:r>
      <w:r w:rsidR="00BE7E83">
        <w:rPr>
          <w:rFonts w:eastAsia="맑은 고딕" w:hint="eastAsia"/>
        </w:rPr>
        <w:t>.</w:t>
      </w:r>
    </w:p>
    <w:p w14:paraId="5BE12553" w14:textId="77777777" w:rsidR="00BE7E83" w:rsidRDefault="00BE7E83" w:rsidP="008F7436">
      <w:pPr>
        <w:rPr>
          <w:rFonts w:eastAsia="맑은 고딕"/>
        </w:rPr>
      </w:pPr>
      <w:r>
        <w:rPr>
          <w:rFonts w:eastAsia="맑은 고딕"/>
          <w:noProof/>
        </w:rPr>
        <w:drawing>
          <wp:inline distT="0" distB="0" distL="0" distR="0" wp14:anchorId="75A2EFE4" wp14:editId="06D9E981">
            <wp:extent cx="5732145" cy="3578225"/>
            <wp:effectExtent l="0" t="0" r="1905" b="3175"/>
            <wp:docPr id="7" name="그림 7" descr="스크린샷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toff-dat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04F" w14:textId="77777777" w:rsidR="005E0966" w:rsidRDefault="00BE7E83" w:rsidP="008F7436">
      <w:pPr>
        <w:rPr>
          <w:rFonts w:eastAsia="맑은 고딕"/>
        </w:rPr>
      </w:pPr>
      <w:r>
        <w:rPr>
          <w:rFonts w:eastAsia="맑은 고딕" w:hint="eastAsia"/>
        </w:rPr>
        <w:t>분계점에</w:t>
      </w:r>
      <w:r>
        <w:rPr>
          <w:rFonts w:eastAsia="맑은 고딕"/>
        </w:rPr>
        <w:t xml:space="preserve"> </w:t>
      </w:r>
      <w:r>
        <w:rPr>
          <w:rFonts w:eastAsia="맑은 고딕" w:hint="eastAsia"/>
        </w:rPr>
        <w:t>따른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정확률곡선을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그려보면</w:t>
      </w:r>
      <w:r>
        <w:rPr>
          <w:rFonts w:eastAsia="맑은 고딕" w:hint="eastAsia"/>
        </w:rPr>
        <w:t xml:space="preserve"> </w:t>
      </w:r>
      <w:r w:rsidR="005E0966">
        <w:rPr>
          <w:rFonts w:eastAsia="맑은 고딕"/>
        </w:rPr>
        <w:t>0.8</w:t>
      </w:r>
      <w:r w:rsidR="005E0966">
        <w:rPr>
          <w:rFonts w:eastAsia="맑은 고딕" w:hint="eastAsia"/>
        </w:rPr>
        <w:t>과</w:t>
      </w:r>
      <w:r w:rsidR="005E0966">
        <w:rPr>
          <w:rFonts w:eastAsia="맑은 고딕" w:hint="eastAsia"/>
        </w:rPr>
        <w:t xml:space="preserve"> </w:t>
      </w:r>
      <w:r w:rsidR="005E0966">
        <w:rPr>
          <w:rFonts w:eastAsia="맑은 고딕"/>
        </w:rPr>
        <w:t xml:space="preserve">1.0 </w:t>
      </w:r>
      <w:r w:rsidR="005E0966">
        <w:rPr>
          <w:rFonts w:eastAsia="맑은 고딕" w:hint="eastAsia"/>
        </w:rPr>
        <w:t>사이에서</w:t>
      </w:r>
      <w:r w:rsidR="005E0966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감소하지만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비교적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정확도가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높다는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것을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알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수</w:t>
      </w:r>
      <w:r w:rsidR="00D01EF1">
        <w:rPr>
          <w:rFonts w:eastAsia="맑은 고딕" w:hint="eastAsia"/>
        </w:rPr>
        <w:t xml:space="preserve"> </w:t>
      </w:r>
      <w:r w:rsidR="00D01EF1">
        <w:rPr>
          <w:rFonts w:eastAsia="맑은 고딕" w:hint="eastAsia"/>
        </w:rPr>
        <w:t>있다</w:t>
      </w:r>
      <w:r w:rsidR="00D01EF1">
        <w:rPr>
          <w:rFonts w:eastAsia="맑은 고딕" w:hint="eastAsia"/>
        </w:rPr>
        <w:t>.</w:t>
      </w:r>
    </w:p>
    <w:p w14:paraId="2C1B8AC4" w14:textId="77777777" w:rsidR="005E0966" w:rsidRDefault="005E0966" w:rsidP="008F7436">
      <w:pPr>
        <w:rPr>
          <w:rFonts w:eastAsia="맑은 고딕"/>
        </w:rPr>
      </w:pPr>
    </w:p>
    <w:p w14:paraId="37A7428B" w14:textId="77777777" w:rsidR="005E0966" w:rsidRDefault="005E0966" w:rsidP="008F7436">
      <w:pPr>
        <w:rPr>
          <w:rFonts w:eastAsia="맑은 고딕"/>
        </w:rPr>
      </w:pPr>
    </w:p>
    <w:p w14:paraId="26B090F6" w14:textId="77777777" w:rsidR="005E0966" w:rsidRDefault="005E0966" w:rsidP="008F7436">
      <w:pPr>
        <w:rPr>
          <w:rFonts w:eastAsia="맑은 고딕"/>
        </w:rPr>
      </w:pPr>
    </w:p>
    <w:p w14:paraId="5EB5E543" w14:textId="77777777" w:rsidR="005E0966" w:rsidRDefault="005E0966" w:rsidP="008F7436">
      <w:pPr>
        <w:rPr>
          <w:rFonts w:eastAsia="맑은 고딕"/>
        </w:rPr>
      </w:pPr>
    </w:p>
    <w:p w14:paraId="03292884" w14:textId="77777777" w:rsidR="005E0966" w:rsidRDefault="005E0966" w:rsidP="008F7436">
      <w:pPr>
        <w:rPr>
          <w:rFonts w:eastAsia="맑은 고딕"/>
        </w:rPr>
      </w:pPr>
    </w:p>
    <w:p w14:paraId="5D03F604" w14:textId="77777777" w:rsidR="005E0966" w:rsidRDefault="005E0966" w:rsidP="008F7436">
      <w:pPr>
        <w:rPr>
          <w:rFonts w:eastAsia="맑은 고딕"/>
        </w:rPr>
      </w:pPr>
    </w:p>
    <w:p w14:paraId="7C01DBC8" w14:textId="77777777" w:rsidR="005E0966" w:rsidRDefault="005E0966" w:rsidP="008F7436">
      <w:pPr>
        <w:rPr>
          <w:rFonts w:eastAsia="맑은 고딕"/>
        </w:rPr>
      </w:pPr>
    </w:p>
    <w:p w14:paraId="6E5980D0" w14:textId="77777777" w:rsidR="005E0966" w:rsidRDefault="005E0966" w:rsidP="008F7436">
      <w:pPr>
        <w:rPr>
          <w:rFonts w:eastAsia="맑은 고딕"/>
        </w:rPr>
      </w:pPr>
    </w:p>
    <w:p w14:paraId="7AAFA0D2" w14:textId="77777777" w:rsidR="005E0966" w:rsidRDefault="005E0966" w:rsidP="008F7436">
      <w:pPr>
        <w:rPr>
          <w:rFonts w:eastAsia="맑은 고딕"/>
        </w:rPr>
      </w:pPr>
    </w:p>
    <w:p w14:paraId="3EB9A2D5" w14:textId="77777777" w:rsidR="005E0966" w:rsidRDefault="005E0966" w:rsidP="008F7436">
      <w:pPr>
        <w:rPr>
          <w:rFonts w:eastAsia="맑은 고딕"/>
        </w:rPr>
      </w:pPr>
    </w:p>
    <w:p w14:paraId="72A899AC" w14:textId="77777777" w:rsidR="00B849D8" w:rsidRPr="00486A9C" w:rsidRDefault="00B849D8" w:rsidP="008F7436">
      <w:pPr>
        <w:rPr>
          <w:rFonts w:eastAsia="맑은 고딕"/>
          <w:b/>
        </w:rPr>
      </w:pPr>
      <w:r w:rsidRPr="00486A9C">
        <w:rPr>
          <w:rFonts w:eastAsia="맑은 고딕" w:hint="eastAsia"/>
          <w:b/>
        </w:rPr>
        <w:lastRenderedPageBreak/>
        <w:t>#</w:t>
      </w:r>
      <w:r w:rsidRPr="00486A9C">
        <w:rPr>
          <w:rFonts w:eastAsia="맑은 고딕"/>
          <w:b/>
        </w:rPr>
        <w:t xml:space="preserve"> </w:t>
      </w:r>
      <w:r w:rsidRPr="00486A9C">
        <w:rPr>
          <w:rFonts w:eastAsia="맑은 고딕" w:hint="eastAsia"/>
          <w:b/>
        </w:rPr>
        <w:t>T</w:t>
      </w:r>
      <w:r w:rsidRPr="00486A9C">
        <w:rPr>
          <w:rFonts w:eastAsia="맑은 고딕"/>
          <w:b/>
        </w:rPr>
        <w:t>est 2(19752</w:t>
      </w:r>
      <w:r w:rsidRPr="00486A9C">
        <w:rPr>
          <w:rFonts w:eastAsia="맑은 고딕" w:hint="eastAsia"/>
          <w:b/>
        </w:rPr>
        <w:t>개의</w:t>
      </w:r>
      <w:r w:rsidRPr="00486A9C">
        <w:rPr>
          <w:rFonts w:eastAsia="맑은 고딕" w:hint="eastAsia"/>
          <w:b/>
        </w:rPr>
        <w:t xml:space="preserve"> </w:t>
      </w:r>
      <w:r w:rsidRPr="00486A9C">
        <w:rPr>
          <w:rFonts w:eastAsia="맑은 고딕" w:hint="eastAsia"/>
          <w:b/>
        </w:rPr>
        <w:t>데이터</w:t>
      </w:r>
      <w:r w:rsidRPr="00486A9C">
        <w:rPr>
          <w:rFonts w:eastAsia="맑은 고딕" w:hint="eastAsia"/>
          <w:b/>
        </w:rPr>
        <w:t>)</w:t>
      </w:r>
    </w:p>
    <w:p w14:paraId="491C4296" w14:textId="77777777" w:rsidR="00B849D8" w:rsidRDefault="00BE7E83" w:rsidP="008F7436">
      <w:pPr>
        <w:rPr>
          <w:rFonts w:eastAsia="맑은 고딕"/>
        </w:rPr>
      </w:pPr>
      <w:r>
        <w:rPr>
          <w:rFonts w:eastAsia="맑은 고딕" w:hint="eastAsia"/>
        </w:rPr>
        <w:t>T</w:t>
      </w:r>
      <w:r>
        <w:rPr>
          <w:rFonts w:eastAsia="맑은 고딕"/>
        </w:rPr>
        <w:t xml:space="preserve">est 2 </w:t>
      </w:r>
      <w:r>
        <w:rPr>
          <w:rFonts w:eastAsia="맑은 고딕" w:hint="eastAsia"/>
        </w:rPr>
        <w:t>집합으로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평가해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결과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0.9953472, </w:t>
      </w:r>
      <w:r>
        <w:rPr>
          <w:rFonts w:eastAsia="맑은 고딕" w:hint="eastAsia"/>
        </w:rPr>
        <w:t>즉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99.5%</w:t>
      </w:r>
      <w:r>
        <w:rPr>
          <w:rFonts w:eastAsia="맑은 고딕" w:hint="eastAsia"/>
        </w:rPr>
        <w:t>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정확도임을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있다</w:t>
      </w:r>
      <w:r>
        <w:rPr>
          <w:rFonts w:eastAsia="맑은 고딕" w:hint="eastAsia"/>
        </w:rPr>
        <w:t>.</w:t>
      </w:r>
      <w:r w:rsidR="005E0966">
        <w:rPr>
          <w:rFonts w:eastAsia="맑은 고딕" w:hint="eastAsia"/>
          <w:noProof/>
        </w:rPr>
        <w:drawing>
          <wp:inline distT="0" distB="0" distL="0" distR="0" wp14:anchorId="70DFAE16" wp14:editId="502672FC">
            <wp:extent cx="5732145" cy="3578225"/>
            <wp:effectExtent l="0" t="0" r="1905" b="3175"/>
            <wp:docPr id="9" name="그림 9" descr="스크린샷, 지도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toff-data2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4BEF" w14:textId="77777777" w:rsidR="005E0966" w:rsidRDefault="005E0966" w:rsidP="008F7436">
      <w:pPr>
        <w:rPr>
          <w:rFonts w:eastAsia="맑은 고딕"/>
        </w:rPr>
      </w:pPr>
      <w:r>
        <w:rPr>
          <w:rFonts w:eastAsia="맑은 고딕" w:hint="eastAsia"/>
        </w:rPr>
        <w:t>분계점에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따른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정확률곡선을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보면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어느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분계점에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있더라도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정확률이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>80</w:t>
      </w:r>
      <w:r>
        <w:rPr>
          <w:rFonts w:eastAsia="맑은 고딕" w:hint="eastAsia"/>
        </w:rPr>
        <w:t>%</w:t>
      </w:r>
      <w:r>
        <w:rPr>
          <w:rFonts w:eastAsia="맑은 고딕" w:hint="eastAsia"/>
        </w:rPr>
        <w:t>이상임을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파악할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있다</w:t>
      </w:r>
      <w:r>
        <w:rPr>
          <w:rFonts w:eastAsia="맑은 고딕" w:hint="eastAsia"/>
        </w:rPr>
        <w:t>.</w:t>
      </w:r>
    </w:p>
    <w:p w14:paraId="36F4E8B1" w14:textId="77777777" w:rsidR="005E0966" w:rsidRDefault="005E0966" w:rsidP="008F7436">
      <w:pPr>
        <w:rPr>
          <w:rFonts w:eastAsia="맑은 고딕"/>
        </w:rPr>
      </w:pPr>
      <w:r>
        <w:rPr>
          <w:rFonts w:eastAsia="맑은 고딕" w:hint="eastAsia"/>
          <w:noProof/>
        </w:rPr>
        <w:drawing>
          <wp:inline distT="0" distB="0" distL="0" distR="0" wp14:anchorId="6E160416" wp14:editId="5DA7B853">
            <wp:extent cx="5732145" cy="3578225"/>
            <wp:effectExtent l="0" t="0" r="1905" b="3175"/>
            <wp:docPr id="10" name="그림 10" descr="지도, 스크린샷이(가) 표시된 사진&#10;&#10;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OC_TEST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921C" w14:textId="77777777" w:rsidR="001E17B9" w:rsidRDefault="001E17B9" w:rsidP="008F7436">
      <w:pPr>
        <w:rPr>
          <w:rFonts w:eastAsia="맑은 고딕"/>
        </w:rPr>
      </w:pPr>
      <w:r>
        <w:rPr>
          <w:rFonts w:eastAsia="맑은 고딕" w:hint="eastAsia"/>
        </w:rPr>
        <w:t>R</w:t>
      </w:r>
      <w:r>
        <w:rPr>
          <w:rFonts w:eastAsia="맑은 고딕"/>
        </w:rPr>
        <w:t xml:space="preserve">OC </w:t>
      </w:r>
      <w:r>
        <w:rPr>
          <w:rFonts w:eastAsia="맑은 고딕" w:hint="eastAsia"/>
        </w:rPr>
        <w:t>곡선을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통해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비교해보면</w:t>
      </w:r>
      <w:r>
        <w:rPr>
          <w:rFonts w:eastAsia="맑은 고딕" w:hint="eastAsia"/>
        </w:rPr>
        <w:t xml:space="preserve"> </w:t>
      </w:r>
      <w:r>
        <w:rPr>
          <w:rFonts w:eastAsia="맑은 고딕"/>
        </w:rPr>
        <w:t xml:space="preserve">Test 2 </w:t>
      </w:r>
      <w:r>
        <w:rPr>
          <w:rFonts w:eastAsia="맑은 고딕" w:hint="eastAsia"/>
        </w:rPr>
        <w:t>집합이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정확도가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더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높음을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알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수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있다</w:t>
      </w:r>
      <w:r w:rsidR="0035127A">
        <w:rPr>
          <w:rFonts w:eastAsia="맑은 고딕"/>
        </w:rPr>
        <w:t>.</w:t>
      </w:r>
    </w:p>
    <w:p w14:paraId="5AE524C5" w14:textId="77777777" w:rsidR="00BE7152" w:rsidRDefault="00B74DA4" w:rsidP="008F7436">
      <w:pPr>
        <w:rPr>
          <w:rFonts w:eastAsia="맑은 고딕"/>
        </w:rPr>
      </w:pPr>
      <w:r>
        <w:rPr>
          <w:rFonts w:eastAsia="맑은 고딕" w:hint="eastAsia"/>
        </w:rPr>
        <w:lastRenderedPageBreak/>
        <w:t>로지스틱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회귀분석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모형을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이용하여</w:t>
      </w:r>
      <w:r>
        <w:rPr>
          <w:rFonts w:eastAsia="맑은 고딕" w:hint="eastAsia"/>
        </w:rPr>
        <w:t xml:space="preserve"> O</w:t>
      </w:r>
      <w:r>
        <w:rPr>
          <w:rFonts w:eastAsia="맑은 고딕"/>
        </w:rPr>
        <w:t>ccupancy</w:t>
      </w:r>
      <w:r>
        <w:rPr>
          <w:rFonts w:eastAsia="맑은 고딕" w:hint="eastAsia"/>
        </w:rPr>
        <w:t>에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대한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정확도를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확인해</w:t>
      </w:r>
      <w:r>
        <w:rPr>
          <w:rFonts w:eastAsia="맑은 고딕" w:hint="eastAsia"/>
        </w:rPr>
        <w:t xml:space="preserve"> </w:t>
      </w:r>
      <w:r>
        <w:rPr>
          <w:rFonts w:eastAsia="맑은 고딕" w:hint="eastAsia"/>
        </w:rPr>
        <w:t>보았다</w:t>
      </w:r>
      <w:r>
        <w:rPr>
          <w:rFonts w:eastAsia="맑은 고딕" w:hint="eastAsia"/>
        </w:rPr>
        <w:t>.</w:t>
      </w:r>
    </w:p>
    <w:p w14:paraId="23C08949" w14:textId="77777777" w:rsidR="00BE7152" w:rsidRDefault="00BE7152" w:rsidP="008F7436">
      <w:pPr>
        <w:rPr>
          <w:rFonts w:eastAsia="맑은 고딕"/>
        </w:rPr>
      </w:pPr>
    </w:p>
    <w:p w14:paraId="2C5F88B1" w14:textId="77777777" w:rsidR="00BE7152" w:rsidRDefault="00BE7152" w:rsidP="00BE7152">
      <w:pPr>
        <w:jc w:val="center"/>
        <w:rPr>
          <w:rFonts w:eastAsia="맑은 고딕"/>
        </w:rPr>
      </w:pPr>
      <w:r>
        <w:rPr>
          <w:noProof/>
        </w:rPr>
        <w:drawing>
          <wp:inline distT="0" distB="0" distL="0" distR="0" wp14:anchorId="06573D92" wp14:editId="5BE1AF5A">
            <wp:extent cx="4219575" cy="30289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8174" cy="30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B99A" w14:textId="77777777" w:rsidR="00BE7152" w:rsidRDefault="00BE7152" w:rsidP="00BE7152">
      <w:pPr>
        <w:jc w:val="center"/>
        <w:rPr>
          <w:rFonts w:eastAsia="맑은 고딕"/>
        </w:rPr>
      </w:pPr>
    </w:p>
    <w:p w14:paraId="24DC37D7" w14:textId="77777777" w:rsidR="0035127A" w:rsidRPr="004B73E6" w:rsidRDefault="00B74DA4" w:rsidP="008F7436">
      <w:pPr>
        <w:rPr>
          <w:rFonts w:eastAsia="맑은 고딕"/>
        </w:rPr>
      </w:pPr>
      <w:r>
        <w:rPr>
          <w:rFonts w:eastAsia="맑은 고딕"/>
        </w:rPr>
        <w:t xml:space="preserve"> </w:t>
      </w:r>
      <w:r w:rsidR="00E01F05">
        <w:rPr>
          <w:rFonts w:eastAsia="맑은 고딕" w:hint="eastAsia"/>
        </w:rPr>
        <w:t>1</w:t>
      </w:r>
      <w:r w:rsidR="00E01F05">
        <w:rPr>
          <w:rFonts w:eastAsia="맑은 고딕" w:hint="eastAsia"/>
        </w:rPr>
        <w:t>학기에</w:t>
      </w:r>
      <w:r w:rsidR="00E01F05">
        <w:rPr>
          <w:rFonts w:eastAsia="맑은 고딕" w:hint="eastAsia"/>
        </w:rPr>
        <w:t xml:space="preserve"> </w:t>
      </w:r>
      <w:r w:rsidR="00E01F05">
        <w:rPr>
          <w:rFonts w:eastAsia="맑은 고딕" w:hint="eastAsia"/>
        </w:rPr>
        <w:t>학교에서</w:t>
      </w:r>
      <w:r w:rsidR="00A5540F">
        <w:rPr>
          <w:rFonts w:eastAsia="맑은 고딕"/>
        </w:rPr>
        <w:t xml:space="preserve"> </w:t>
      </w:r>
      <w:r w:rsidR="00E01F05">
        <w:rPr>
          <w:rFonts w:eastAsia="맑은 고딕" w:hint="eastAsia"/>
        </w:rPr>
        <w:t>신설된</w:t>
      </w:r>
      <w:r w:rsidR="00E01F05">
        <w:rPr>
          <w:rFonts w:eastAsia="맑은 고딕" w:hint="eastAsia"/>
        </w:rPr>
        <w:t xml:space="preserve"> </w:t>
      </w:r>
      <w:r w:rsidR="00E01F05">
        <w:rPr>
          <w:rFonts w:eastAsia="맑은 고딕"/>
        </w:rPr>
        <w:t>‘</w:t>
      </w:r>
      <w:r w:rsidR="00E01F05">
        <w:rPr>
          <w:rFonts w:eastAsia="맑은 고딕" w:hint="eastAsia"/>
        </w:rPr>
        <w:t>데이터과학기초</w:t>
      </w:r>
      <w:r w:rsidR="00E01F05">
        <w:rPr>
          <w:rFonts w:eastAsia="맑은 고딕"/>
        </w:rPr>
        <w:t>’</w:t>
      </w:r>
      <w:r w:rsidR="00E01F05">
        <w:rPr>
          <w:rFonts w:eastAsia="맑은 고딕" w:hint="eastAsia"/>
        </w:rPr>
        <w:t>라는</w:t>
      </w:r>
      <w:r w:rsidR="00E01F05">
        <w:rPr>
          <w:rFonts w:eastAsia="맑은 고딕" w:hint="eastAsia"/>
        </w:rPr>
        <w:t xml:space="preserve"> </w:t>
      </w:r>
      <w:r w:rsidR="00A5540F">
        <w:rPr>
          <w:rFonts w:eastAsia="맑은 고딕" w:hint="eastAsia"/>
        </w:rPr>
        <w:t>과목을</w:t>
      </w:r>
      <w:r w:rsidR="00A5540F">
        <w:rPr>
          <w:rFonts w:eastAsia="맑은 고딕" w:hint="eastAsia"/>
        </w:rPr>
        <w:t xml:space="preserve"> </w:t>
      </w:r>
      <w:r w:rsidR="00A5540F">
        <w:rPr>
          <w:rFonts w:eastAsia="맑은 고딕" w:hint="eastAsia"/>
        </w:rPr>
        <w:t>수강하면서</w:t>
      </w:r>
      <w:r w:rsidR="00A5540F">
        <w:rPr>
          <w:rFonts w:eastAsia="맑은 고딕" w:hint="eastAsia"/>
        </w:rPr>
        <w:t xml:space="preserve"> </w:t>
      </w:r>
      <w:r w:rsidR="00A5540F">
        <w:rPr>
          <w:rFonts w:eastAsia="맑은 고딕" w:hint="eastAsia"/>
        </w:rPr>
        <w:t>데이터과학에</w:t>
      </w:r>
      <w:r w:rsidR="00A5540F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대해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알게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되었다</w:t>
      </w:r>
      <w:r w:rsidR="00775601">
        <w:rPr>
          <w:rFonts w:eastAsia="맑은 고딕" w:hint="eastAsia"/>
        </w:rPr>
        <w:t>.</w:t>
      </w:r>
      <w:r w:rsidR="00BE7152">
        <w:rPr>
          <w:rFonts w:eastAsia="맑은 고딕"/>
        </w:rPr>
        <w:t xml:space="preserve"> </w:t>
      </w:r>
      <w:r w:rsidR="00775601">
        <w:rPr>
          <w:rFonts w:eastAsia="맑은 고딕" w:hint="eastAsia"/>
        </w:rPr>
        <w:t>강의시간에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/>
        </w:rPr>
        <w:t>WDBC(Wisconsin Diagnostic Breast Cancer Data Set)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데이터를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이용하여</w:t>
      </w:r>
      <w:r w:rsidR="00775601">
        <w:rPr>
          <w:rFonts w:eastAsia="맑은 고딕" w:hint="eastAsia"/>
        </w:rPr>
        <w:t xml:space="preserve"> 3</w:t>
      </w:r>
      <w:r w:rsidR="00775601">
        <w:rPr>
          <w:rFonts w:eastAsia="맑은 고딕" w:hint="eastAsia"/>
        </w:rPr>
        <w:t>개의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모형을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평가해보는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시간을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가졌었다</w:t>
      </w:r>
      <w:r w:rsidR="00775601">
        <w:rPr>
          <w:rFonts w:eastAsia="맑은 고딕" w:hint="eastAsia"/>
        </w:rPr>
        <w:t>.</w:t>
      </w:r>
      <w:r w:rsidR="00775601">
        <w:rPr>
          <w:rFonts w:eastAsia="맑은 고딕"/>
        </w:rPr>
        <w:t xml:space="preserve"> </w:t>
      </w:r>
      <w:r w:rsidR="00775601">
        <w:rPr>
          <w:rFonts w:eastAsia="맑은 고딕" w:hint="eastAsia"/>
        </w:rPr>
        <w:t>C</w:t>
      </w:r>
      <w:r w:rsidR="00775601">
        <w:rPr>
          <w:rFonts w:eastAsia="맑은 고딕"/>
        </w:rPr>
        <w:t xml:space="preserve">ategorical </w:t>
      </w:r>
      <w:r w:rsidR="00775601">
        <w:rPr>
          <w:rFonts w:eastAsia="맑은 고딕" w:hint="eastAsia"/>
        </w:rPr>
        <w:t>특성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데이터만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다뤄보았기에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/>
        </w:rPr>
        <w:t xml:space="preserve">Binary Classification </w:t>
      </w:r>
      <w:r w:rsidR="00775601">
        <w:rPr>
          <w:rFonts w:eastAsia="맑은 고딕" w:hint="eastAsia"/>
        </w:rPr>
        <w:t>데이터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분석하는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것이</w:t>
      </w:r>
      <w:r w:rsidR="00775601">
        <w:rPr>
          <w:rFonts w:eastAsia="맑은 고딕" w:hint="eastAsia"/>
        </w:rPr>
        <w:t xml:space="preserve"> </w:t>
      </w:r>
      <w:r w:rsidR="00775601">
        <w:rPr>
          <w:rFonts w:eastAsia="맑은 고딕" w:hint="eastAsia"/>
        </w:rPr>
        <w:t>흥미로웠다</w:t>
      </w:r>
      <w:r w:rsidR="00775601">
        <w:rPr>
          <w:rFonts w:eastAsia="맑은 고딕" w:hint="eastAsia"/>
        </w:rPr>
        <w:t>.</w:t>
      </w:r>
      <w:r w:rsidR="00775601">
        <w:rPr>
          <w:rFonts w:eastAsia="맑은 고딕"/>
        </w:rPr>
        <w:t xml:space="preserve"> </w:t>
      </w:r>
      <w:r w:rsidR="00BE7152">
        <w:rPr>
          <w:rFonts w:eastAsia="맑은 고딕" w:hint="eastAsia"/>
        </w:rPr>
        <w:t>앞으로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더욱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다양한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데이터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분석을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시도해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보고</w:t>
      </w:r>
      <w:r w:rsidR="00BE7152">
        <w:rPr>
          <w:rFonts w:eastAsia="맑은 고딕" w:hint="eastAsia"/>
        </w:rPr>
        <w:t xml:space="preserve"> </w:t>
      </w:r>
      <w:r w:rsidR="00BE7152">
        <w:rPr>
          <w:rFonts w:eastAsia="맑은 고딕" w:hint="eastAsia"/>
        </w:rPr>
        <w:t>싶다</w:t>
      </w:r>
      <w:r w:rsidR="00BE7152">
        <w:rPr>
          <w:rFonts w:eastAsia="맑은 고딕" w:hint="eastAsia"/>
        </w:rPr>
        <w:t>.</w:t>
      </w:r>
    </w:p>
    <w:sectPr w:rsidR="0035127A" w:rsidRPr="004B73E6" w:rsidSect="00311EEE">
      <w:footerReference w:type="default" r:id="rId24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DF30B" w14:textId="77777777" w:rsidR="001840E5" w:rsidRDefault="001840E5">
      <w:pPr>
        <w:spacing w:after="0" w:line="240" w:lineRule="auto"/>
      </w:pPr>
      <w:r>
        <w:separator/>
      </w:r>
    </w:p>
  </w:endnote>
  <w:endnote w:type="continuationSeparator" w:id="0">
    <w:p w14:paraId="64EA9E8C" w14:textId="77777777" w:rsidR="001840E5" w:rsidRDefault="001840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함초롬돋움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85F703" w14:textId="77777777" w:rsidR="004827C4" w:rsidRDefault="004827C4">
        <w:pPr>
          <w:pStyle w:val="af7"/>
        </w:pPr>
        <w:r>
          <w:rPr>
            <w:lang w:val="ko-KR" w:bidi="ko-KR"/>
          </w:rPr>
          <w:fldChar w:fldCharType="begin"/>
        </w:r>
        <w:r>
          <w:rPr>
            <w:lang w:val="ko-KR" w:bidi="ko-KR"/>
          </w:rPr>
          <w:instrText xml:space="preserve"> PAGE   \* MERGEFORMAT </w:instrText>
        </w:r>
        <w:r>
          <w:rPr>
            <w:lang w:val="ko-KR" w:bidi="ko-KR"/>
          </w:rPr>
          <w:fldChar w:fldCharType="separate"/>
        </w:r>
        <w:r>
          <w:rPr>
            <w:noProof/>
            <w:lang w:val="ko-KR" w:bidi="ko-KR"/>
          </w:rPr>
          <w:t>1</w:t>
        </w:r>
        <w:r>
          <w:rPr>
            <w:noProof/>
            <w:lang w:val="ko-KR" w:bidi="ko-KR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10FB10" w14:textId="77777777" w:rsidR="001840E5" w:rsidRDefault="001840E5">
      <w:pPr>
        <w:spacing w:after="0" w:line="240" w:lineRule="auto"/>
      </w:pPr>
      <w:r>
        <w:separator/>
      </w:r>
    </w:p>
  </w:footnote>
  <w:footnote w:type="continuationSeparator" w:id="0">
    <w:p w14:paraId="7219D8DA" w14:textId="77777777" w:rsidR="001840E5" w:rsidRDefault="001840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C60FFE"/>
    <w:multiLevelType w:val="hybridMultilevel"/>
    <w:tmpl w:val="392A73A4"/>
    <w:lvl w:ilvl="0" w:tplc="07127D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F76391"/>
    <w:multiLevelType w:val="hybridMultilevel"/>
    <w:tmpl w:val="7BB43B2A"/>
    <w:lvl w:ilvl="0" w:tplc="F3E087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A2C3EB3"/>
    <w:multiLevelType w:val="multilevel"/>
    <w:tmpl w:val="84B46318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F3A1AB1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5"/>
  </w:num>
  <w:num w:numId="2">
    <w:abstractNumId w:val="11"/>
  </w:num>
  <w:num w:numId="3">
    <w:abstractNumId w:val="14"/>
  </w:num>
  <w:num w:numId="4">
    <w:abstractNumId w:val="13"/>
  </w:num>
  <w:num w:numId="5">
    <w:abstractNumId w:val="17"/>
  </w:num>
  <w:num w:numId="6">
    <w:abstractNumId w:val="18"/>
  </w:num>
  <w:num w:numId="7">
    <w:abstractNumId w:val="16"/>
  </w:num>
  <w:num w:numId="8">
    <w:abstractNumId w:val="19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36"/>
    <w:rsid w:val="00002850"/>
    <w:rsid w:val="00021BD6"/>
    <w:rsid w:val="001415C8"/>
    <w:rsid w:val="001840E5"/>
    <w:rsid w:val="00191B16"/>
    <w:rsid w:val="00194DF6"/>
    <w:rsid w:val="001C4835"/>
    <w:rsid w:val="001E17B9"/>
    <w:rsid w:val="001F78F0"/>
    <w:rsid w:val="002368EF"/>
    <w:rsid w:val="002F6EE0"/>
    <w:rsid w:val="00311EEE"/>
    <w:rsid w:val="0035127A"/>
    <w:rsid w:val="00354935"/>
    <w:rsid w:val="00356B2D"/>
    <w:rsid w:val="003751F8"/>
    <w:rsid w:val="00390A7D"/>
    <w:rsid w:val="00446A6C"/>
    <w:rsid w:val="004743AD"/>
    <w:rsid w:val="004827C4"/>
    <w:rsid w:val="00486A9C"/>
    <w:rsid w:val="004B54D9"/>
    <w:rsid w:val="004B73E6"/>
    <w:rsid w:val="004E1AED"/>
    <w:rsid w:val="005112AA"/>
    <w:rsid w:val="0054377D"/>
    <w:rsid w:val="00553E54"/>
    <w:rsid w:val="005C12A5"/>
    <w:rsid w:val="005E0966"/>
    <w:rsid w:val="005E38B3"/>
    <w:rsid w:val="00637919"/>
    <w:rsid w:val="00642E7E"/>
    <w:rsid w:val="00775601"/>
    <w:rsid w:val="007F5725"/>
    <w:rsid w:val="008B68FA"/>
    <w:rsid w:val="008D3356"/>
    <w:rsid w:val="008E5A50"/>
    <w:rsid w:val="008F7436"/>
    <w:rsid w:val="00914CD1"/>
    <w:rsid w:val="00920766"/>
    <w:rsid w:val="00942B5E"/>
    <w:rsid w:val="00955062"/>
    <w:rsid w:val="00956965"/>
    <w:rsid w:val="00964996"/>
    <w:rsid w:val="009D5F2F"/>
    <w:rsid w:val="00A1310C"/>
    <w:rsid w:val="00A459E8"/>
    <w:rsid w:val="00A5102D"/>
    <w:rsid w:val="00A5540F"/>
    <w:rsid w:val="00AC4E6B"/>
    <w:rsid w:val="00AE457B"/>
    <w:rsid w:val="00AE6639"/>
    <w:rsid w:val="00AF398D"/>
    <w:rsid w:val="00B2352E"/>
    <w:rsid w:val="00B74DA4"/>
    <w:rsid w:val="00B849D8"/>
    <w:rsid w:val="00BE7152"/>
    <w:rsid w:val="00BE7E83"/>
    <w:rsid w:val="00C051B4"/>
    <w:rsid w:val="00C16475"/>
    <w:rsid w:val="00C91AFE"/>
    <w:rsid w:val="00C92704"/>
    <w:rsid w:val="00CA3B33"/>
    <w:rsid w:val="00CB2C36"/>
    <w:rsid w:val="00CC0948"/>
    <w:rsid w:val="00D01EF1"/>
    <w:rsid w:val="00D31C73"/>
    <w:rsid w:val="00D47A97"/>
    <w:rsid w:val="00E01F05"/>
    <w:rsid w:val="00E76987"/>
    <w:rsid w:val="00E8748E"/>
    <w:rsid w:val="00E929D1"/>
    <w:rsid w:val="00EC1CCF"/>
    <w:rsid w:val="00EF780A"/>
    <w:rsid w:val="00F50491"/>
    <w:rsid w:val="00FC492E"/>
    <w:rsid w:val="00FC6E3B"/>
    <w:rsid w:val="00FD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EE8ED5F"/>
  <w15:docId w15:val="{9802F687-2223-4620-B545-1DF614718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40F"/>
  </w:style>
  <w:style w:type="paragraph" w:styleId="1">
    <w:name w:val="heading 1"/>
    <w:basedOn w:val="a"/>
    <w:next w:val="a"/>
    <w:link w:val="1Char"/>
    <w:uiPriority w:val="9"/>
    <w:qFormat/>
    <w:rsid w:val="00A5540F"/>
    <w:pPr>
      <w:pBdr>
        <w:top w:val="single" w:sz="24" w:space="0" w:color="99CB38" w:themeColor="accent1"/>
        <w:left w:val="single" w:sz="24" w:space="0" w:color="99CB38" w:themeColor="accent1"/>
        <w:bottom w:val="single" w:sz="24" w:space="0" w:color="99CB38" w:themeColor="accent1"/>
        <w:right w:val="single" w:sz="24" w:space="0" w:color="99CB38" w:themeColor="accent1"/>
      </w:pBdr>
      <w:shd w:val="clear" w:color="auto" w:fill="99CB3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A5540F"/>
    <w:pPr>
      <w:pBdr>
        <w:top w:val="single" w:sz="24" w:space="0" w:color="EAF4D7" w:themeColor="accent1" w:themeTint="33"/>
        <w:left w:val="single" w:sz="24" w:space="0" w:color="EAF4D7" w:themeColor="accent1" w:themeTint="33"/>
        <w:bottom w:val="single" w:sz="24" w:space="0" w:color="EAF4D7" w:themeColor="accent1" w:themeTint="33"/>
        <w:right w:val="single" w:sz="24" w:space="0" w:color="EAF4D7" w:themeColor="accent1" w:themeTint="33"/>
      </w:pBdr>
      <w:shd w:val="clear" w:color="auto" w:fill="EAF4D7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5540F"/>
    <w:pPr>
      <w:pBdr>
        <w:top w:val="single" w:sz="6" w:space="2" w:color="99CB38" w:themeColor="accent1"/>
      </w:pBdr>
      <w:spacing w:before="300" w:after="0"/>
      <w:outlineLvl w:val="2"/>
    </w:pPr>
    <w:rPr>
      <w:caps/>
      <w:color w:val="4C661A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5540F"/>
    <w:pPr>
      <w:pBdr>
        <w:top w:val="dotted" w:sz="6" w:space="2" w:color="99CB38" w:themeColor="accent1"/>
      </w:pBdr>
      <w:spacing w:before="200" w:after="0"/>
      <w:outlineLvl w:val="3"/>
    </w:pPr>
    <w:rPr>
      <w:caps/>
      <w:color w:val="729928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5540F"/>
    <w:pPr>
      <w:pBdr>
        <w:bottom w:val="single" w:sz="6" w:space="1" w:color="99CB38" w:themeColor="accent1"/>
      </w:pBdr>
      <w:spacing w:before="200" w:after="0"/>
      <w:outlineLvl w:val="4"/>
    </w:pPr>
    <w:rPr>
      <w:caps/>
      <w:color w:val="729928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5540F"/>
    <w:pPr>
      <w:pBdr>
        <w:bottom w:val="dotted" w:sz="6" w:space="1" w:color="99CB38" w:themeColor="accent1"/>
      </w:pBdr>
      <w:spacing w:before="200" w:after="0"/>
      <w:outlineLvl w:val="5"/>
    </w:pPr>
    <w:rPr>
      <w:caps/>
      <w:color w:val="729928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5540F"/>
    <w:pPr>
      <w:spacing w:before="200" w:after="0"/>
      <w:outlineLvl w:val="6"/>
    </w:pPr>
    <w:rPr>
      <w:caps/>
      <w:color w:val="729928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5540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5540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5540F"/>
    <w:rPr>
      <w:caps/>
      <w:color w:val="FFFFFF" w:themeColor="background1"/>
      <w:spacing w:val="15"/>
      <w:sz w:val="22"/>
      <w:szCs w:val="22"/>
      <w:shd w:val="clear" w:color="auto" w:fill="99CB38" w:themeFill="accent1"/>
    </w:rPr>
  </w:style>
  <w:style w:type="character" w:customStyle="1" w:styleId="2Char">
    <w:name w:val="제목 2 Char"/>
    <w:basedOn w:val="a0"/>
    <w:link w:val="2"/>
    <w:uiPriority w:val="9"/>
    <w:rsid w:val="00A5540F"/>
    <w:rPr>
      <w:caps/>
      <w:spacing w:val="15"/>
      <w:shd w:val="clear" w:color="auto" w:fill="EAF4D7" w:themeFill="accent1" w:themeFillTint="33"/>
    </w:rPr>
  </w:style>
  <w:style w:type="character" w:customStyle="1" w:styleId="3Char">
    <w:name w:val="제목 3 Char"/>
    <w:basedOn w:val="a0"/>
    <w:link w:val="3"/>
    <w:uiPriority w:val="9"/>
    <w:semiHidden/>
    <w:rsid w:val="00A5540F"/>
    <w:rPr>
      <w:caps/>
      <w:color w:val="4C661A" w:themeColor="accent1" w:themeShade="7F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Title"/>
    <w:basedOn w:val="a"/>
    <w:next w:val="a"/>
    <w:link w:val="Char"/>
    <w:uiPriority w:val="10"/>
    <w:qFormat/>
    <w:rsid w:val="00A5540F"/>
    <w:pPr>
      <w:spacing w:before="0" w:after="0"/>
    </w:pPr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character" w:customStyle="1" w:styleId="Char">
    <w:name w:val="제목 Char"/>
    <w:basedOn w:val="a0"/>
    <w:link w:val="a4"/>
    <w:uiPriority w:val="10"/>
    <w:rsid w:val="00A5540F"/>
    <w:rPr>
      <w:rFonts w:asciiTheme="majorHAnsi" w:eastAsiaTheme="majorEastAsia" w:hAnsiTheme="majorHAnsi" w:cstheme="majorBidi"/>
      <w:caps/>
      <w:color w:val="99CB38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A5540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부제 Char"/>
    <w:basedOn w:val="a0"/>
    <w:link w:val="a5"/>
    <w:uiPriority w:val="11"/>
    <w:rsid w:val="00A5540F"/>
    <w:rPr>
      <w:caps/>
      <w:color w:val="595959" w:themeColor="text1" w:themeTint="A6"/>
      <w:spacing w:val="10"/>
      <w:sz w:val="21"/>
      <w:szCs w:val="21"/>
    </w:rPr>
  </w:style>
  <w:style w:type="character" w:styleId="a6">
    <w:name w:val="Intense Emphasis"/>
    <w:uiPriority w:val="21"/>
    <w:qFormat/>
    <w:rsid w:val="00A5540F"/>
    <w:rPr>
      <w:b/>
      <w:bCs/>
      <w:caps/>
      <w:color w:val="4C661A" w:themeColor="accent1" w:themeShade="7F"/>
      <w:spacing w:val="10"/>
    </w:rPr>
  </w:style>
  <w:style w:type="paragraph" w:styleId="a7">
    <w:name w:val="Intense Quote"/>
    <w:basedOn w:val="a"/>
    <w:next w:val="a"/>
    <w:link w:val="Char1"/>
    <w:uiPriority w:val="30"/>
    <w:qFormat/>
    <w:rsid w:val="00A5540F"/>
    <w:pPr>
      <w:spacing w:before="240" w:after="240" w:line="240" w:lineRule="auto"/>
      <w:ind w:left="1080" w:right="1080"/>
      <w:jc w:val="center"/>
    </w:pPr>
    <w:rPr>
      <w:color w:val="99CB38" w:themeColor="accent1"/>
      <w:sz w:val="24"/>
      <w:szCs w:val="24"/>
    </w:rPr>
  </w:style>
  <w:style w:type="character" w:customStyle="1" w:styleId="Char1">
    <w:name w:val="강한 인용 Char"/>
    <w:basedOn w:val="a0"/>
    <w:link w:val="a7"/>
    <w:uiPriority w:val="30"/>
    <w:rsid w:val="00A5540F"/>
    <w:rPr>
      <w:color w:val="99CB38" w:themeColor="accent1"/>
      <w:sz w:val="24"/>
      <w:szCs w:val="24"/>
    </w:rPr>
  </w:style>
  <w:style w:type="character" w:styleId="a8">
    <w:name w:val="Intense Reference"/>
    <w:uiPriority w:val="32"/>
    <w:qFormat/>
    <w:rsid w:val="00A5540F"/>
    <w:rPr>
      <w:b/>
      <w:bCs/>
      <w:i/>
      <w:iCs/>
      <w:caps/>
      <w:color w:val="99CB38" w:themeColor="accent1"/>
    </w:rPr>
  </w:style>
  <w:style w:type="character" w:customStyle="1" w:styleId="4Char">
    <w:name w:val="제목 4 Char"/>
    <w:basedOn w:val="a0"/>
    <w:link w:val="4"/>
    <w:uiPriority w:val="9"/>
    <w:semiHidden/>
    <w:rsid w:val="00A5540F"/>
    <w:rPr>
      <w:caps/>
      <w:color w:val="729928" w:themeColor="accent1" w:themeShade="BF"/>
      <w:spacing w:val="10"/>
    </w:rPr>
  </w:style>
  <w:style w:type="character" w:customStyle="1" w:styleId="5Char">
    <w:name w:val="제목 5 Char"/>
    <w:basedOn w:val="a0"/>
    <w:link w:val="5"/>
    <w:uiPriority w:val="9"/>
    <w:semiHidden/>
    <w:rsid w:val="00A5540F"/>
    <w:rPr>
      <w:caps/>
      <w:color w:val="729928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A5540F"/>
    <w:rPr>
      <w:caps/>
      <w:color w:val="729928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A5540F"/>
    <w:rPr>
      <w:caps/>
      <w:color w:val="729928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A5540F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A5540F"/>
    <w:rPr>
      <w:i/>
      <w:iCs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semiHidden/>
    <w:unhideWhenUsed/>
    <w:qFormat/>
    <w:rsid w:val="00A5540F"/>
    <w:rPr>
      <w:b/>
      <w:bCs/>
      <w:color w:val="729928" w:themeColor="accent1" w:themeShade="BF"/>
      <w:sz w:val="16"/>
      <w:szCs w:val="16"/>
    </w:rPr>
  </w:style>
  <w:style w:type="paragraph" w:styleId="TOC">
    <w:name w:val="TOC Heading"/>
    <w:basedOn w:val="1"/>
    <w:next w:val="a"/>
    <w:uiPriority w:val="39"/>
    <w:semiHidden/>
    <w:unhideWhenUsed/>
    <w:qFormat/>
    <w:rsid w:val="00A5540F"/>
    <w:pPr>
      <w:outlineLvl w:val="9"/>
    </w:pPr>
  </w:style>
  <w:style w:type="paragraph" w:styleId="aa">
    <w:name w:val="Balloon Text"/>
    <w:basedOn w:val="a"/>
    <w:link w:val="Char2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2">
    <w:name w:val="풍선 도움말 텍스트 Char"/>
    <w:basedOn w:val="a0"/>
    <w:link w:val="aa"/>
    <w:uiPriority w:val="99"/>
    <w:semiHidden/>
    <w:rsid w:val="00D47A97"/>
    <w:rPr>
      <w:rFonts w:ascii="Segoe UI" w:hAnsi="Segoe UI" w:cs="Segoe UI"/>
      <w:szCs w:val="18"/>
    </w:rPr>
  </w:style>
  <w:style w:type="paragraph" w:styleId="30">
    <w:name w:val="Body Text 3"/>
    <w:basedOn w:val="a"/>
    <w:link w:val="3Char0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Char0">
    <w:name w:val="본문 3 Char"/>
    <w:basedOn w:val="a0"/>
    <w:link w:val="30"/>
    <w:uiPriority w:val="99"/>
    <w:semiHidden/>
    <w:rsid w:val="00D47A97"/>
    <w:rPr>
      <w:szCs w:val="16"/>
    </w:rPr>
  </w:style>
  <w:style w:type="paragraph" w:styleId="31">
    <w:name w:val="Body Text Indent 3"/>
    <w:basedOn w:val="a"/>
    <w:link w:val="3Char1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0"/>
    <w:link w:val="31"/>
    <w:uiPriority w:val="99"/>
    <w:semiHidden/>
    <w:rsid w:val="00D47A97"/>
    <w:rPr>
      <w:szCs w:val="16"/>
    </w:rPr>
  </w:style>
  <w:style w:type="character" w:styleId="ab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c">
    <w:name w:val="annotation text"/>
    <w:basedOn w:val="a"/>
    <w:link w:val="Char3"/>
    <w:uiPriority w:val="99"/>
    <w:semiHidden/>
    <w:unhideWhenUsed/>
    <w:rsid w:val="00D47A97"/>
    <w:pPr>
      <w:spacing w:line="240" w:lineRule="auto"/>
    </w:pPr>
  </w:style>
  <w:style w:type="character" w:customStyle="1" w:styleId="Char3">
    <w:name w:val="메모 텍스트 Char"/>
    <w:basedOn w:val="a0"/>
    <w:link w:val="ac"/>
    <w:uiPriority w:val="99"/>
    <w:semiHidden/>
    <w:rsid w:val="00D47A97"/>
    <w:rPr>
      <w:szCs w:val="20"/>
    </w:rPr>
  </w:style>
  <w:style w:type="paragraph" w:styleId="ad">
    <w:name w:val="annotation subject"/>
    <w:basedOn w:val="ac"/>
    <w:next w:val="ac"/>
    <w:link w:val="Char4"/>
    <w:uiPriority w:val="99"/>
    <w:semiHidden/>
    <w:unhideWhenUsed/>
    <w:rsid w:val="00D47A97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D47A97"/>
    <w:rPr>
      <w:b/>
      <w:bCs/>
      <w:szCs w:val="20"/>
    </w:rPr>
  </w:style>
  <w:style w:type="paragraph" w:styleId="ae">
    <w:name w:val="Document Map"/>
    <w:basedOn w:val="a"/>
    <w:link w:val="Char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5">
    <w:name w:val="문서 구조 Char"/>
    <w:basedOn w:val="a0"/>
    <w:link w:val="ae"/>
    <w:uiPriority w:val="99"/>
    <w:semiHidden/>
    <w:rsid w:val="00D47A97"/>
    <w:rPr>
      <w:rFonts w:ascii="Segoe UI" w:hAnsi="Segoe UI" w:cs="Segoe UI"/>
      <w:szCs w:val="16"/>
    </w:rPr>
  </w:style>
  <w:style w:type="paragraph" w:styleId="af">
    <w:name w:val="endnote text"/>
    <w:basedOn w:val="a"/>
    <w:link w:val="Char6"/>
    <w:uiPriority w:val="99"/>
    <w:semiHidden/>
    <w:unhideWhenUsed/>
    <w:rsid w:val="00D47A97"/>
    <w:pPr>
      <w:spacing w:before="0" w:after="0" w:line="240" w:lineRule="auto"/>
    </w:pPr>
  </w:style>
  <w:style w:type="character" w:customStyle="1" w:styleId="Char6">
    <w:name w:val="미주 텍스트 Char"/>
    <w:basedOn w:val="a0"/>
    <w:link w:val="af"/>
    <w:uiPriority w:val="99"/>
    <w:semiHidden/>
    <w:rsid w:val="00D47A97"/>
    <w:rPr>
      <w:szCs w:val="20"/>
    </w:rPr>
  </w:style>
  <w:style w:type="paragraph" w:styleId="af0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</w:rPr>
  </w:style>
  <w:style w:type="paragraph" w:styleId="af1">
    <w:name w:val="footnote text"/>
    <w:basedOn w:val="a"/>
    <w:link w:val="Char7"/>
    <w:uiPriority w:val="99"/>
    <w:semiHidden/>
    <w:unhideWhenUsed/>
    <w:rsid w:val="00D47A97"/>
    <w:pPr>
      <w:spacing w:before="0" w:after="0" w:line="240" w:lineRule="auto"/>
    </w:pPr>
  </w:style>
  <w:style w:type="character" w:customStyle="1" w:styleId="Char7">
    <w:name w:val="각주 텍스트 Char"/>
    <w:basedOn w:val="a0"/>
    <w:link w:val="af1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</w:rPr>
  </w:style>
  <w:style w:type="character" w:customStyle="1" w:styleId="HTMLChar">
    <w:name w:val="미리 서식이 지정된 HTML Char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2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2">
    <w:name w:val="macro"/>
    <w:link w:val="Char8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</w:rPr>
  </w:style>
  <w:style w:type="character" w:customStyle="1" w:styleId="Char8">
    <w:name w:val="매크로 텍스트 Char"/>
    <w:basedOn w:val="a0"/>
    <w:link w:val="af2"/>
    <w:uiPriority w:val="99"/>
    <w:semiHidden/>
    <w:rsid w:val="00D47A97"/>
    <w:rPr>
      <w:rFonts w:ascii="Consolas" w:hAnsi="Consolas"/>
      <w:szCs w:val="20"/>
    </w:rPr>
  </w:style>
  <w:style w:type="paragraph" w:styleId="af3">
    <w:name w:val="Plain Text"/>
    <w:basedOn w:val="a"/>
    <w:link w:val="Char9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9">
    <w:name w:val="글자만 Char"/>
    <w:basedOn w:val="a0"/>
    <w:link w:val="af3"/>
    <w:uiPriority w:val="99"/>
    <w:semiHidden/>
    <w:rsid w:val="00D47A97"/>
    <w:rPr>
      <w:rFonts w:ascii="Consolas" w:hAnsi="Consolas"/>
      <w:szCs w:val="21"/>
    </w:rPr>
  </w:style>
  <w:style w:type="paragraph" w:styleId="af4">
    <w:name w:val="Block Text"/>
    <w:basedOn w:val="a"/>
    <w:uiPriority w:val="99"/>
    <w:semiHidden/>
    <w:unhideWhenUsed/>
    <w:rsid w:val="00A1310C"/>
    <w:pPr>
      <w:pBdr>
        <w:top w:val="single" w:sz="2" w:space="10" w:color="4D671B" w:themeColor="accent1" w:themeShade="80" w:shadow="1"/>
        <w:left w:val="single" w:sz="2" w:space="10" w:color="4D671B" w:themeColor="accent1" w:themeShade="80" w:shadow="1"/>
        <w:bottom w:val="single" w:sz="2" w:space="10" w:color="4D671B" w:themeColor="accent1" w:themeShade="80" w:shadow="1"/>
        <w:right w:val="single" w:sz="2" w:space="10" w:color="4D671B" w:themeColor="accent1" w:themeShade="80" w:shadow="1"/>
      </w:pBdr>
      <w:ind w:left="1152" w:right="1152"/>
    </w:pPr>
    <w:rPr>
      <w:i/>
      <w:iCs/>
      <w:color w:val="4D671B" w:themeColor="accent1" w:themeShade="80"/>
    </w:rPr>
  </w:style>
  <w:style w:type="character" w:styleId="af5">
    <w:name w:val="Placeholder Text"/>
    <w:basedOn w:val="a0"/>
    <w:uiPriority w:val="99"/>
    <w:semiHidden/>
    <w:rsid w:val="00A1310C"/>
    <w:rPr>
      <w:color w:val="444027" w:themeColor="background2" w:themeShade="40"/>
    </w:rPr>
  </w:style>
  <w:style w:type="paragraph" w:styleId="af6">
    <w:name w:val="header"/>
    <w:basedOn w:val="a"/>
    <w:link w:val="Chara"/>
    <w:uiPriority w:val="99"/>
    <w:unhideWhenUsed/>
    <w:rsid w:val="004E1AED"/>
    <w:pPr>
      <w:spacing w:before="0" w:after="0" w:line="240" w:lineRule="auto"/>
    </w:pPr>
  </w:style>
  <w:style w:type="character" w:customStyle="1" w:styleId="Chara">
    <w:name w:val="머리글 Char"/>
    <w:basedOn w:val="a0"/>
    <w:link w:val="af6"/>
    <w:uiPriority w:val="99"/>
    <w:rsid w:val="004E1AED"/>
  </w:style>
  <w:style w:type="paragraph" w:styleId="af7">
    <w:name w:val="footer"/>
    <w:basedOn w:val="a"/>
    <w:link w:val="Charb"/>
    <w:uiPriority w:val="99"/>
    <w:unhideWhenUsed/>
    <w:rsid w:val="004E1AED"/>
    <w:pPr>
      <w:spacing w:before="0" w:after="0" w:line="240" w:lineRule="auto"/>
    </w:pPr>
  </w:style>
  <w:style w:type="character" w:customStyle="1" w:styleId="Charb">
    <w:name w:val="바닥글 Char"/>
    <w:basedOn w:val="a0"/>
    <w:link w:val="af7"/>
    <w:uiPriority w:val="99"/>
    <w:rsid w:val="004E1AED"/>
  </w:style>
  <w:style w:type="character" w:styleId="af8">
    <w:name w:val="Strong"/>
    <w:uiPriority w:val="22"/>
    <w:qFormat/>
    <w:rsid w:val="00A5540F"/>
    <w:rPr>
      <w:b/>
      <w:bCs/>
    </w:rPr>
  </w:style>
  <w:style w:type="character" w:styleId="af9">
    <w:name w:val="Emphasis"/>
    <w:uiPriority w:val="20"/>
    <w:qFormat/>
    <w:rsid w:val="00A5540F"/>
    <w:rPr>
      <w:caps/>
      <w:color w:val="4C661A" w:themeColor="accent1" w:themeShade="7F"/>
      <w:spacing w:val="5"/>
    </w:rPr>
  </w:style>
  <w:style w:type="paragraph" w:styleId="afa">
    <w:name w:val="No Spacing"/>
    <w:link w:val="Charc"/>
    <w:uiPriority w:val="1"/>
    <w:qFormat/>
    <w:rsid w:val="00A5540F"/>
    <w:pPr>
      <w:spacing w:after="0" w:line="240" w:lineRule="auto"/>
    </w:pPr>
  </w:style>
  <w:style w:type="paragraph" w:styleId="afb">
    <w:name w:val="Quote"/>
    <w:basedOn w:val="a"/>
    <w:next w:val="a"/>
    <w:link w:val="Chard"/>
    <w:uiPriority w:val="29"/>
    <w:qFormat/>
    <w:rsid w:val="00A5540F"/>
    <w:rPr>
      <w:i/>
      <w:iCs/>
      <w:sz w:val="24"/>
      <w:szCs w:val="24"/>
    </w:rPr>
  </w:style>
  <w:style w:type="character" w:customStyle="1" w:styleId="Chard">
    <w:name w:val="인용 Char"/>
    <w:basedOn w:val="a0"/>
    <w:link w:val="afb"/>
    <w:uiPriority w:val="29"/>
    <w:rsid w:val="00A5540F"/>
    <w:rPr>
      <w:i/>
      <w:iCs/>
      <w:sz w:val="24"/>
      <w:szCs w:val="24"/>
    </w:rPr>
  </w:style>
  <w:style w:type="character" w:styleId="afc">
    <w:name w:val="Subtle Emphasis"/>
    <w:uiPriority w:val="19"/>
    <w:qFormat/>
    <w:rsid w:val="00A5540F"/>
    <w:rPr>
      <w:i/>
      <w:iCs/>
      <w:color w:val="4C661A" w:themeColor="accent1" w:themeShade="7F"/>
    </w:rPr>
  </w:style>
  <w:style w:type="character" w:styleId="afd">
    <w:name w:val="Subtle Reference"/>
    <w:uiPriority w:val="31"/>
    <w:qFormat/>
    <w:rsid w:val="00A5540F"/>
    <w:rPr>
      <w:b/>
      <w:bCs/>
      <w:color w:val="99CB38" w:themeColor="accent1"/>
    </w:rPr>
  </w:style>
  <w:style w:type="character" w:styleId="afe">
    <w:name w:val="Book Title"/>
    <w:uiPriority w:val="33"/>
    <w:qFormat/>
    <w:rsid w:val="00A5540F"/>
    <w:rPr>
      <w:b/>
      <w:bCs/>
      <w:i/>
      <w:iCs/>
      <w:spacing w:val="0"/>
    </w:rPr>
  </w:style>
  <w:style w:type="paragraph" w:styleId="aff">
    <w:name w:val="List Paragraph"/>
    <w:basedOn w:val="a"/>
    <w:uiPriority w:val="34"/>
    <w:qFormat/>
    <w:rsid w:val="00C051B4"/>
    <w:pPr>
      <w:ind w:leftChars="400" w:left="800"/>
    </w:pPr>
  </w:style>
  <w:style w:type="character" w:customStyle="1" w:styleId="ilfuvd">
    <w:name w:val="ilfuvd"/>
    <w:basedOn w:val="a0"/>
    <w:rsid w:val="00C051B4"/>
  </w:style>
  <w:style w:type="character" w:styleId="aff0">
    <w:name w:val="Hyperlink"/>
    <w:basedOn w:val="a0"/>
    <w:uiPriority w:val="99"/>
    <w:unhideWhenUsed/>
    <w:rsid w:val="00C051B4"/>
    <w:rPr>
      <w:color w:val="0000FF"/>
      <w:u w:val="single"/>
    </w:rPr>
  </w:style>
  <w:style w:type="character" w:styleId="aff1">
    <w:name w:val="line number"/>
    <w:basedOn w:val="a0"/>
    <w:uiPriority w:val="99"/>
    <w:semiHidden/>
    <w:unhideWhenUsed/>
    <w:rsid w:val="0054377D"/>
  </w:style>
  <w:style w:type="table" w:styleId="32">
    <w:name w:val="Plain Table 3"/>
    <w:basedOn w:val="a1"/>
    <w:uiPriority w:val="43"/>
    <w:rsid w:val="004B73E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Charc">
    <w:name w:val="간격 없음 Char"/>
    <w:basedOn w:val="a0"/>
    <w:link w:val="afa"/>
    <w:uiPriority w:val="1"/>
    <w:rsid w:val="00311EEE"/>
  </w:style>
  <w:style w:type="character" w:styleId="aff2">
    <w:name w:val="Unresolved Mention"/>
    <w:basedOn w:val="a0"/>
    <w:uiPriority w:val="99"/>
    <w:semiHidden/>
    <w:unhideWhenUsed/>
    <w:rsid w:val="00446A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https://archive.ics.uci.edu/ml/datasets/Occupancy+Detection+" TargetMode="External"/><Relationship Id="rId23" Type="http://schemas.openxmlformats.org/officeDocument/2006/relationships/image" Target="media/image10.png"/><Relationship Id="rId10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G\AppData\Roaming\Microsoft\Templates\&#51460;&#47924;&#45740;%20&#46356;&#51088;&#51064;(&#48708;&#50612;%20&#51080;&#51020;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53685;&#54633;%20&#47928;&#49436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Occupancy</a:t>
            </a:r>
            <a:endParaRPr lang="ko-K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Lit>
              <c:formatCode>General</c:formatCode>
              <c:ptCount val="2"/>
              <c:pt idx="0">
                <c:v>0</c:v>
              </c:pt>
              <c:pt idx="1">
                <c:v>1</c:v>
              </c:pt>
            </c:numLit>
          </c:cat>
          <c:val>
            <c:numRef>
              <c:f>Sheet1!$A$1:$A$2</c:f>
              <c:numCache>
                <c:formatCode>General</c:formatCode>
                <c:ptCount val="2"/>
                <c:pt idx="0">
                  <c:v>6417</c:v>
                </c:pt>
                <c:pt idx="1">
                  <c:v>1729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89B-45A9-9FE7-4ACA779B64B0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14219288"/>
        <c:axId val="414218304"/>
      </c:barChart>
      <c:catAx>
        <c:axId val="4142192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4218304"/>
        <c:crosses val="autoZero"/>
        <c:auto val="1"/>
        <c:lblAlgn val="ctr"/>
        <c:lblOffset val="100"/>
        <c:noMultiLvlLbl val="0"/>
      </c:catAx>
      <c:valAx>
        <c:axId val="41421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R"/>
          </a:p>
        </c:txPr>
        <c:crossAx val="414219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Banded">
  <a:themeElements>
    <a:clrScheme name="황록색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Occupancy Detection Dataset
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5AD188F-34E4-4352-8E15-A4EA9A9EE73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줄무늬 디자인(비어 있음)</Template>
  <TotalTime>423</TotalTime>
  <Pages>10</Pages>
  <Words>829</Words>
  <Characters>4731</Characters>
  <Application>Microsoft Office Word</Application>
  <DocSecurity>0</DocSecurity>
  <Lines>39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사람의 존재에 따른 사무실의 환경</dc:title>
  <dc:subject>건강한 사무실 공간을 위한 데이터 분석</dc:subject>
  <dc:creator>LG</dc:creator>
  <cp:keywords/>
  <dc:description/>
  <cp:lastModifiedBy>최민영</cp:lastModifiedBy>
  <cp:revision>104</cp:revision>
  <dcterms:created xsi:type="dcterms:W3CDTF">2018-07-28T07:16:00Z</dcterms:created>
  <dcterms:modified xsi:type="dcterms:W3CDTF">2020-09-15T10:38:00Z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